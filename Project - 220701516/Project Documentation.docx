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A93B8A" w14:textId="0950780A" w:rsidR="00517FD8" w:rsidRPr="009D3CE9" w:rsidRDefault="009D3CE9" w:rsidP="00440DEE">
      <w:pPr>
        <w:tabs>
          <w:tab w:val="left" w:pos="0"/>
          <w:tab w:val="left" w:pos="6946"/>
        </w:tabs>
        <w:spacing w:before="18"/>
        <w:ind w:right="-46"/>
        <w:jc w:val="center"/>
        <w:rPr>
          <w:b/>
          <w:sz w:val="36"/>
          <w:szCs w:val="36"/>
        </w:rPr>
      </w:pPr>
      <w:r w:rsidRPr="009D3CE9">
        <w:rPr>
          <w:b/>
          <w:sz w:val="36"/>
          <w:szCs w:val="36"/>
        </w:rPr>
        <w:t>AUTISM SPECTRUM DISORDER PREDICTION USING MACHINE LEARNING</w:t>
      </w:r>
    </w:p>
    <w:p w14:paraId="006DA858" w14:textId="77777777" w:rsidR="00966809" w:rsidRDefault="00966809" w:rsidP="00440DEE">
      <w:pPr>
        <w:tabs>
          <w:tab w:val="left" w:pos="0"/>
          <w:tab w:val="left" w:pos="6946"/>
        </w:tabs>
        <w:spacing w:before="18"/>
        <w:ind w:right="-46"/>
        <w:jc w:val="center"/>
        <w:rPr>
          <w:b/>
          <w:sz w:val="28"/>
          <w:szCs w:val="28"/>
        </w:rPr>
      </w:pPr>
    </w:p>
    <w:p w14:paraId="3361A947" w14:textId="14FDA4F8" w:rsidR="00966809" w:rsidRDefault="009D3CE9" w:rsidP="00440DEE">
      <w:pPr>
        <w:tabs>
          <w:tab w:val="left" w:pos="0"/>
          <w:tab w:val="left" w:pos="6946"/>
        </w:tabs>
        <w:spacing w:before="18" w:line="276" w:lineRule="auto"/>
        <w:ind w:right="-46"/>
        <w:jc w:val="center"/>
        <w:rPr>
          <w:b/>
          <w:sz w:val="28"/>
          <w:szCs w:val="28"/>
        </w:rPr>
      </w:pPr>
      <w:r>
        <w:rPr>
          <w:b/>
          <w:sz w:val="28"/>
          <w:szCs w:val="28"/>
        </w:rPr>
        <w:t xml:space="preserve">A MINI </w:t>
      </w:r>
      <w:r w:rsidR="00966809">
        <w:rPr>
          <w:b/>
          <w:sz w:val="28"/>
          <w:szCs w:val="28"/>
        </w:rPr>
        <w:t>PROJECT REPORT</w:t>
      </w:r>
    </w:p>
    <w:p w14:paraId="56345E65" w14:textId="77777777" w:rsidR="003B06CA" w:rsidRPr="005562FF" w:rsidRDefault="003B06CA" w:rsidP="00440DEE">
      <w:pPr>
        <w:tabs>
          <w:tab w:val="left" w:pos="0"/>
        </w:tabs>
        <w:spacing w:before="18"/>
        <w:ind w:left="2148" w:right="1691"/>
        <w:jc w:val="center"/>
        <w:rPr>
          <w:sz w:val="40"/>
          <w:szCs w:val="40"/>
        </w:rPr>
      </w:pPr>
    </w:p>
    <w:p w14:paraId="73F15763" w14:textId="038A298D" w:rsidR="000B0085" w:rsidRDefault="0055400E" w:rsidP="00440DEE">
      <w:pPr>
        <w:tabs>
          <w:tab w:val="left" w:pos="0"/>
        </w:tabs>
        <w:spacing w:before="18"/>
        <w:ind w:left="2148" w:right="1691"/>
        <w:jc w:val="center"/>
      </w:pPr>
      <w:r>
        <w:rPr>
          <w:b/>
          <w:i/>
          <w:position w:val="-1"/>
          <w:sz w:val="28"/>
          <w:szCs w:val="28"/>
        </w:rPr>
        <w:t>Submitted by</w:t>
      </w:r>
    </w:p>
    <w:p w14:paraId="28513475" w14:textId="77777777" w:rsidR="00B16EE8" w:rsidRDefault="00B16EE8" w:rsidP="00440DEE">
      <w:pPr>
        <w:tabs>
          <w:tab w:val="left" w:pos="0"/>
        </w:tabs>
        <w:spacing w:before="18"/>
        <w:ind w:left="2148" w:right="1691"/>
        <w:jc w:val="center"/>
      </w:pPr>
    </w:p>
    <w:tbl>
      <w:tblPr>
        <w:tblW w:w="0" w:type="auto"/>
        <w:tblInd w:w="137" w:type="dxa"/>
        <w:tblLayout w:type="fixed"/>
        <w:tblCellMar>
          <w:left w:w="0" w:type="dxa"/>
          <w:right w:w="0" w:type="dxa"/>
        </w:tblCellMar>
        <w:tblLook w:val="01E0" w:firstRow="1" w:lastRow="1" w:firstColumn="1" w:lastColumn="1" w:noHBand="0" w:noVBand="0"/>
      </w:tblPr>
      <w:tblGrid>
        <w:gridCol w:w="4713"/>
        <w:gridCol w:w="4076"/>
      </w:tblGrid>
      <w:tr w:rsidR="00966809" w14:paraId="5E2C818E" w14:textId="77777777" w:rsidTr="00966809">
        <w:trPr>
          <w:trHeight w:hRule="exact" w:val="414"/>
        </w:trPr>
        <w:tc>
          <w:tcPr>
            <w:tcW w:w="4713" w:type="dxa"/>
          </w:tcPr>
          <w:p w14:paraId="6FCD9CB4" w14:textId="175F4859" w:rsidR="00966809" w:rsidRDefault="00966809" w:rsidP="00440DEE">
            <w:pPr>
              <w:tabs>
                <w:tab w:val="left" w:pos="0"/>
              </w:tabs>
              <w:spacing w:before="56"/>
              <w:rPr>
                <w:b/>
                <w:sz w:val="24"/>
                <w:szCs w:val="24"/>
              </w:rPr>
            </w:pPr>
            <w:r>
              <w:rPr>
                <w:b/>
                <w:sz w:val="24"/>
                <w:szCs w:val="24"/>
              </w:rPr>
              <w:t>BALAMURUGAN M</w:t>
            </w:r>
          </w:p>
        </w:tc>
        <w:tc>
          <w:tcPr>
            <w:tcW w:w="4076" w:type="dxa"/>
          </w:tcPr>
          <w:p w14:paraId="3E0197E2" w14:textId="0EC45B39" w:rsidR="00966809" w:rsidRDefault="00966809" w:rsidP="00440DEE">
            <w:pPr>
              <w:tabs>
                <w:tab w:val="left" w:pos="0"/>
              </w:tabs>
              <w:spacing w:before="56"/>
              <w:jc w:val="right"/>
              <w:rPr>
                <w:b/>
                <w:sz w:val="24"/>
                <w:szCs w:val="24"/>
              </w:rPr>
            </w:pPr>
            <w:r>
              <w:rPr>
                <w:b/>
                <w:sz w:val="24"/>
                <w:szCs w:val="24"/>
              </w:rPr>
              <w:t>(2116220701516)</w:t>
            </w:r>
          </w:p>
        </w:tc>
      </w:tr>
    </w:tbl>
    <w:p w14:paraId="1BF7C72A" w14:textId="77777777" w:rsidR="000B0085" w:rsidRDefault="000B0085" w:rsidP="00440DEE">
      <w:pPr>
        <w:tabs>
          <w:tab w:val="left" w:pos="0"/>
        </w:tabs>
        <w:spacing w:before="13" w:line="220" w:lineRule="exact"/>
        <w:rPr>
          <w:sz w:val="22"/>
          <w:szCs w:val="22"/>
        </w:rPr>
      </w:pPr>
    </w:p>
    <w:p w14:paraId="4C919755" w14:textId="77777777" w:rsidR="009D3CE9" w:rsidRDefault="009D3CE9" w:rsidP="00440DEE">
      <w:pPr>
        <w:tabs>
          <w:tab w:val="left" w:pos="0"/>
        </w:tabs>
        <w:spacing w:before="24" w:line="598" w:lineRule="auto"/>
        <w:ind w:left="4302" w:right="1291" w:hanging="2466"/>
        <w:jc w:val="center"/>
        <w:rPr>
          <w:b/>
          <w:i/>
          <w:sz w:val="28"/>
          <w:szCs w:val="28"/>
        </w:rPr>
      </w:pPr>
    </w:p>
    <w:p w14:paraId="0BA0446B" w14:textId="6F19D1C6" w:rsidR="000B0085" w:rsidRPr="00966809" w:rsidRDefault="00517FD8" w:rsidP="00440DEE">
      <w:pPr>
        <w:tabs>
          <w:tab w:val="left" w:pos="0"/>
        </w:tabs>
        <w:spacing w:before="24" w:line="598" w:lineRule="auto"/>
        <w:ind w:left="4302" w:right="1291" w:hanging="2466"/>
        <w:jc w:val="center"/>
        <w:rPr>
          <w:b/>
          <w:i/>
          <w:sz w:val="28"/>
          <w:szCs w:val="28"/>
        </w:rPr>
      </w:pPr>
      <w:r>
        <w:rPr>
          <w:b/>
          <w:i/>
          <w:sz w:val="28"/>
          <w:szCs w:val="28"/>
        </w:rPr>
        <w:t>for the award of the degree of</w:t>
      </w:r>
    </w:p>
    <w:p w14:paraId="05FAD511" w14:textId="77777777" w:rsidR="009D3CE9" w:rsidRDefault="009D3CE9" w:rsidP="00440DEE">
      <w:pPr>
        <w:tabs>
          <w:tab w:val="left" w:pos="0"/>
        </w:tabs>
        <w:spacing w:before="17"/>
        <w:ind w:left="2001" w:right="1784"/>
        <w:jc w:val="center"/>
        <w:rPr>
          <w:b/>
          <w:sz w:val="32"/>
          <w:szCs w:val="32"/>
        </w:rPr>
      </w:pPr>
    </w:p>
    <w:p w14:paraId="1E6D6C27" w14:textId="08678235" w:rsidR="000B0085" w:rsidRDefault="0055400E" w:rsidP="00440DEE">
      <w:pPr>
        <w:tabs>
          <w:tab w:val="left" w:pos="0"/>
        </w:tabs>
        <w:spacing w:before="17"/>
        <w:ind w:left="2001" w:right="1784"/>
        <w:jc w:val="center"/>
        <w:rPr>
          <w:sz w:val="32"/>
          <w:szCs w:val="32"/>
        </w:rPr>
      </w:pPr>
      <w:r>
        <w:rPr>
          <w:b/>
          <w:sz w:val="32"/>
          <w:szCs w:val="32"/>
        </w:rPr>
        <w:t>BACHELOR OF ENGINEERING</w:t>
      </w:r>
    </w:p>
    <w:p w14:paraId="66DADF3E" w14:textId="77777777" w:rsidR="000B0085" w:rsidRDefault="000B0085" w:rsidP="00440DEE">
      <w:pPr>
        <w:tabs>
          <w:tab w:val="left" w:pos="0"/>
        </w:tabs>
        <w:spacing w:before="10" w:line="100" w:lineRule="exact"/>
        <w:rPr>
          <w:sz w:val="11"/>
          <w:szCs w:val="11"/>
        </w:rPr>
      </w:pPr>
    </w:p>
    <w:p w14:paraId="75B34DDF" w14:textId="77777777" w:rsidR="000B0085" w:rsidRDefault="000B0085" w:rsidP="00440DEE">
      <w:pPr>
        <w:tabs>
          <w:tab w:val="left" w:pos="0"/>
        </w:tabs>
        <w:spacing w:line="200" w:lineRule="exact"/>
      </w:pPr>
    </w:p>
    <w:p w14:paraId="014720CF" w14:textId="77777777" w:rsidR="009D3CE9" w:rsidRDefault="009D3CE9" w:rsidP="00440DEE">
      <w:pPr>
        <w:tabs>
          <w:tab w:val="left" w:pos="0"/>
        </w:tabs>
        <w:ind w:left="4247" w:right="4030"/>
        <w:jc w:val="center"/>
        <w:rPr>
          <w:b/>
          <w:sz w:val="24"/>
          <w:szCs w:val="24"/>
        </w:rPr>
      </w:pPr>
    </w:p>
    <w:p w14:paraId="7ABF69FB" w14:textId="02CCAE4B" w:rsidR="000B0085" w:rsidRDefault="0055400E" w:rsidP="00440DEE">
      <w:pPr>
        <w:tabs>
          <w:tab w:val="left" w:pos="0"/>
        </w:tabs>
        <w:ind w:left="4247" w:right="4030"/>
        <w:jc w:val="center"/>
        <w:rPr>
          <w:sz w:val="24"/>
          <w:szCs w:val="24"/>
        </w:rPr>
      </w:pPr>
      <w:r>
        <w:rPr>
          <w:b/>
          <w:sz w:val="24"/>
          <w:szCs w:val="24"/>
        </w:rPr>
        <w:t>IN</w:t>
      </w:r>
    </w:p>
    <w:p w14:paraId="1C51B9B2" w14:textId="77777777" w:rsidR="000B0085" w:rsidRDefault="000B0085" w:rsidP="00440DEE">
      <w:pPr>
        <w:tabs>
          <w:tab w:val="left" w:pos="0"/>
        </w:tabs>
        <w:spacing w:before="10" w:line="100" w:lineRule="exact"/>
        <w:rPr>
          <w:sz w:val="11"/>
          <w:szCs w:val="11"/>
        </w:rPr>
      </w:pPr>
    </w:p>
    <w:p w14:paraId="064DB0B8" w14:textId="77777777" w:rsidR="000B0085" w:rsidRDefault="000B0085" w:rsidP="00440DEE">
      <w:pPr>
        <w:tabs>
          <w:tab w:val="left" w:pos="0"/>
        </w:tabs>
        <w:spacing w:line="200" w:lineRule="exact"/>
      </w:pPr>
    </w:p>
    <w:p w14:paraId="5794F2C3" w14:textId="77777777" w:rsidR="009D3CE9" w:rsidRDefault="009D3CE9" w:rsidP="00440DEE">
      <w:pPr>
        <w:tabs>
          <w:tab w:val="left" w:pos="0"/>
        </w:tabs>
        <w:ind w:left="1484" w:right="1337"/>
        <w:jc w:val="center"/>
        <w:rPr>
          <w:b/>
          <w:sz w:val="28"/>
          <w:szCs w:val="28"/>
        </w:rPr>
      </w:pPr>
    </w:p>
    <w:p w14:paraId="6D812828" w14:textId="20C2431A" w:rsidR="000B0085" w:rsidRDefault="0055400E" w:rsidP="00440DEE">
      <w:pPr>
        <w:tabs>
          <w:tab w:val="left" w:pos="0"/>
        </w:tabs>
        <w:ind w:left="1484" w:right="1337"/>
        <w:jc w:val="center"/>
        <w:rPr>
          <w:sz w:val="28"/>
          <w:szCs w:val="28"/>
        </w:rPr>
      </w:pPr>
      <w:r>
        <w:rPr>
          <w:b/>
          <w:sz w:val="28"/>
          <w:szCs w:val="28"/>
        </w:rPr>
        <w:t>COMPUTER SCIENCE AND ENGINEERING</w:t>
      </w:r>
    </w:p>
    <w:p w14:paraId="0EEE71E8" w14:textId="5E3C7A78" w:rsidR="000B0085" w:rsidRDefault="000B0085" w:rsidP="00440DEE">
      <w:pPr>
        <w:tabs>
          <w:tab w:val="left" w:pos="0"/>
        </w:tabs>
        <w:spacing w:line="120" w:lineRule="exact"/>
        <w:rPr>
          <w:sz w:val="12"/>
          <w:szCs w:val="12"/>
        </w:rPr>
      </w:pPr>
    </w:p>
    <w:p w14:paraId="6C948FFE" w14:textId="573E9808" w:rsidR="000B0085" w:rsidRDefault="0014371B" w:rsidP="00440DEE">
      <w:pPr>
        <w:tabs>
          <w:tab w:val="left" w:pos="0"/>
        </w:tabs>
        <w:spacing w:line="200" w:lineRule="exact"/>
      </w:pPr>
      <w:r>
        <w:rPr>
          <w:noProof/>
          <w:lang w:val="en-IN" w:eastAsia="en-IN"/>
        </w:rPr>
        <w:drawing>
          <wp:anchor distT="0" distB="0" distL="0" distR="0" simplePos="0" relativeHeight="251661312" behindDoc="1" locked="0" layoutInCell="1" allowOverlap="1" wp14:anchorId="799D191F" wp14:editId="0A9E5CB0">
            <wp:simplePos x="0" y="0"/>
            <wp:positionH relativeFrom="page">
              <wp:posOffset>5505450</wp:posOffset>
            </wp:positionH>
            <wp:positionV relativeFrom="paragraph">
              <wp:posOffset>240665</wp:posOffset>
            </wp:positionV>
            <wp:extent cx="942586" cy="9235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42586" cy="923544"/>
                    </a:xfrm>
                    <a:prstGeom prst="rect">
                      <a:avLst/>
                    </a:prstGeom>
                  </pic:spPr>
                </pic:pic>
              </a:graphicData>
            </a:graphic>
          </wp:anchor>
        </w:drawing>
      </w:r>
    </w:p>
    <w:p w14:paraId="1A6504C1" w14:textId="6A0830A2" w:rsidR="000B0085" w:rsidRDefault="0014371B" w:rsidP="00440DEE">
      <w:pPr>
        <w:tabs>
          <w:tab w:val="left" w:pos="0"/>
        </w:tabs>
      </w:pPr>
      <w:r>
        <w:rPr>
          <w:noProof/>
          <w:lang w:val="en-IN" w:eastAsia="en-IN"/>
        </w:rPr>
        <w:drawing>
          <wp:anchor distT="0" distB="0" distL="0" distR="0" simplePos="0" relativeHeight="251659264" behindDoc="1" locked="0" layoutInCell="1" allowOverlap="1" wp14:anchorId="3004ADE7" wp14:editId="3E9034E2">
            <wp:simplePos x="0" y="0"/>
            <wp:positionH relativeFrom="page">
              <wp:posOffset>914400</wp:posOffset>
            </wp:positionH>
            <wp:positionV relativeFrom="paragraph">
              <wp:posOffset>151765</wp:posOffset>
            </wp:positionV>
            <wp:extent cx="1002187" cy="92582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002187" cy="925829"/>
                    </a:xfrm>
                    <a:prstGeom prst="rect">
                      <a:avLst/>
                    </a:prstGeom>
                  </pic:spPr>
                </pic:pic>
              </a:graphicData>
            </a:graphic>
          </wp:anchor>
        </w:drawing>
      </w:r>
      <w:r>
        <w:tab/>
      </w:r>
      <w:r>
        <w:tab/>
      </w:r>
      <w:r>
        <w:tab/>
      </w:r>
      <w:r>
        <w:tab/>
      </w:r>
      <w:r>
        <w:tab/>
      </w:r>
      <w:r>
        <w:tab/>
      </w:r>
      <w:r>
        <w:tab/>
      </w:r>
      <w:r>
        <w:tab/>
      </w:r>
      <w:r>
        <w:tab/>
      </w:r>
    </w:p>
    <w:p w14:paraId="30740ECB" w14:textId="77777777" w:rsidR="000B0085" w:rsidRDefault="000B0085" w:rsidP="00440DEE">
      <w:pPr>
        <w:tabs>
          <w:tab w:val="left" w:pos="0"/>
        </w:tabs>
        <w:spacing w:before="8" w:line="120" w:lineRule="exact"/>
        <w:rPr>
          <w:sz w:val="13"/>
          <w:szCs w:val="13"/>
        </w:rPr>
      </w:pPr>
    </w:p>
    <w:p w14:paraId="01CFB451" w14:textId="77777777" w:rsidR="009D3CE9" w:rsidRDefault="009D3CE9" w:rsidP="00440DEE">
      <w:pPr>
        <w:tabs>
          <w:tab w:val="left" w:pos="0"/>
        </w:tabs>
        <w:spacing w:line="478" w:lineRule="auto"/>
        <w:ind w:left="839" w:right="622"/>
        <w:jc w:val="center"/>
        <w:rPr>
          <w:b/>
          <w:sz w:val="32"/>
          <w:szCs w:val="32"/>
        </w:rPr>
      </w:pPr>
    </w:p>
    <w:p w14:paraId="30ACDBB8" w14:textId="77777777" w:rsidR="009D3CE9" w:rsidRDefault="0055400E" w:rsidP="00440DEE">
      <w:pPr>
        <w:tabs>
          <w:tab w:val="left" w:pos="0"/>
        </w:tabs>
        <w:spacing w:line="478" w:lineRule="auto"/>
        <w:ind w:left="839" w:right="622"/>
        <w:jc w:val="center"/>
        <w:rPr>
          <w:b/>
          <w:sz w:val="32"/>
          <w:szCs w:val="32"/>
        </w:rPr>
      </w:pPr>
      <w:r w:rsidRPr="0014371B">
        <w:rPr>
          <w:b/>
          <w:sz w:val="32"/>
          <w:szCs w:val="32"/>
        </w:rPr>
        <w:t>RAJALAKSHMI ENGINEERING COLLEGE</w:t>
      </w:r>
      <w:r w:rsidR="0014371B">
        <w:rPr>
          <w:b/>
          <w:sz w:val="32"/>
          <w:szCs w:val="32"/>
        </w:rPr>
        <w:br/>
      </w:r>
    </w:p>
    <w:p w14:paraId="2F2C0974" w14:textId="77777777" w:rsidR="009D3CE9" w:rsidRDefault="0014371B" w:rsidP="00440DEE">
      <w:pPr>
        <w:tabs>
          <w:tab w:val="left" w:pos="0"/>
        </w:tabs>
        <w:spacing w:line="478" w:lineRule="auto"/>
        <w:ind w:left="839" w:right="622"/>
        <w:jc w:val="center"/>
        <w:rPr>
          <w:b/>
          <w:sz w:val="32"/>
          <w:szCs w:val="32"/>
        </w:rPr>
      </w:pPr>
      <w:r>
        <w:rPr>
          <w:b/>
          <w:sz w:val="32"/>
          <w:szCs w:val="32"/>
        </w:rPr>
        <w:t xml:space="preserve">ANNA UNIVERSITY, </w:t>
      </w:r>
      <w:r w:rsidR="0055400E" w:rsidRPr="0014371B">
        <w:rPr>
          <w:b/>
          <w:sz w:val="32"/>
          <w:szCs w:val="32"/>
        </w:rPr>
        <w:t>CHENNAI</w:t>
      </w:r>
      <w:r>
        <w:rPr>
          <w:b/>
          <w:sz w:val="32"/>
          <w:szCs w:val="32"/>
        </w:rPr>
        <w:br/>
      </w:r>
    </w:p>
    <w:p w14:paraId="1BD494AC" w14:textId="7275E055" w:rsidR="00F970FC" w:rsidRPr="0014371B" w:rsidRDefault="00517FD8" w:rsidP="00440DEE">
      <w:pPr>
        <w:tabs>
          <w:tab w:val="left" w:pos="0"/>
        </w:tabs>
        <w:spacing w:line="478" w:lineRule="auto"/>
        <w:ind w:left="839" w:right="622"/>
        <w:jc w:val="center"/>
        <w:rPr>
          <w:b/>
          <w:sz w:val="32"/>
          <w:szCs w:val="32"/>
        </w:rPr>
      </w:pPr>
      <w:r w:rsidRPr="0014371B">
        <w:rPr>
          <w:b/>
          <w:sz w:val="32"/>
          <w:szCs w:val="32"/>
        </w:rPr>
        <w:t>APRIL</w:t>
      </w:r>
      <w:r w:rsidR="005562FF" w:rsidRPr="0014371B">
        <w:rPr>
          <w:b/>
          <w:sz w:val="32"/>
          <w:szCs w:val="32"/>
        </w:rPr>
        <w:t xml:space="preserve"> 202</w:t>
      </w:r>
      <w:r w:rsidRPr="0014371B">
        <w:rPr>
          <w:b/>
          <w:sz w:val="32"/>
          <w:szCs w:val="32"/>
        </w:rPr>
        <w:t>5</w:t>
      </w:r>
    </w:p>
    <w:p w14:paraId="54300F76" w14:textId="77777777" w:rsidR="00F970FC" w:rsidRDefault="00F970FC" w:rsidP="00440DEE">
      <w:pPr>
        <w:tabs>
          <w:tab w:val="left" w:pos="0"/>
        </w:tabs>
        <w:rPr>
          <w:b/>
          <w:sz w:val="32"/>
          <w:szCs w:val="32"/>
        </w:rPr>
      </w:pPr>
      <w:r>
        <w:rPr>
          <w:b/>
          <w:sz w:val="32"/>
          <w:szCs w:val="32"/>
        </w:rPr>
        <w:br w:type="page"/>
      </w:r>
    </w:p>
    <w:p w14:paraId="206C2504" w14:textId="77777777" w:rsidR="000B0085" w:rsidRPr="00F970FC" w:rsidRDefault="000B0085" w:rsidP="00440DEE">
      <w:pPr>
        <w:tabs>
          <w:tab w:val="left" w:pos="0"/>
        </w:tabs>
        <w:spacing w:before="11" w:line="360" w:lineRule="auto"/>
        <w:ind w:right="3625"/>
        <w:rPr>
          <w:b/>
          <w:sz w:val="32"/>
          <w:szCs w:val="32"/>
        </w:rPr>
        <w:sectPr w:rsidR="000B0085" w:rsidRPr="00F970FC" w:rsidSect="00AF7976">
          <w:headerReference w:type="default" r:id="rId10"/>
          <w:footerReference w:type="default" r:id="rId11"/>
          <w:type w:val="continuous"/>
          <w:pgSz w:w="11906" w:h="16838" w:code="9"/>
          <w:pgMar w:top="720" w:right="1134" w:bottom="720" w:left="1134" w:header="1183" w:footer="0" w:gutter="0"/>
          <w:pgNumType w:start="1"/>
          <w:cols w:space="720"/>
          <w:titlePg/>
          <w:docGrid w:linePitch="272"/>
        </w:sectPr>
      </w:pPr>
    </w:p>
    <w:p w14:paraId="7893BE86" w14:textId="39CFA675" w:rsidR="00312796" w:rsidRPr="00312796" w:rsidRDefault="00312796" w:rsidP="00440DEE">
      <w:pPr>
        <w:tabs>
          <w:tab w:val="left" w:pos="0"/>
        </w:tabs>
        <w:spacing w:before="24" w:line="360" w:lineRule="auto"/>
        <w:jc w:val="center"/>
        <w:rPr>
          <w:b/>
          <w:sz w:val="36"/>
          <w:szCs w:val="36"/>
        </w:rPr>
      </w:pPr>
      <w:r>
        <w:rPr>
          <w:b/>
          <w:sz w:val="36"/>
          <w:szCs w:val="36"/>
        </w:rPr>
        <w:lastRenderedPageBreak/>
        <w:t>RAJALAKSHMI ENGINEERING COLLEGE, CHENNAI</w:t>
      </w:r>
    </w:p>
    <w:p w14:paraId="471CC307" w14:textId="4237FA8D" w:rsidR="005562FF" w:rsidRDefault="0055400E" w:rsidP="00440DEE">
      <w:pPr>
        <w:tabs>
          <w:tab w:val="left" w:pos="0"/>
        </w:tabs>
        <w:spacing w:before="24" w:line="360" w:lineRule="auto"/>
        <w:jc w:val="center"/>
        <w:rPr>
          <w:sz w:val="32"/>
          <w:szCs w:val="32"/>
        </w:rPr>
      </w:pPr>
      <w:r w:rsidRPr="00C2660B">
        <w:rPr>
          <w:b/>
          <w:sz w:val="32"/>
          <w:szCs w:val="32"/>
        </w:rPr>
        <w:t>BONAFIDE CERTIFICATE</w:t>
      </w:r>
    </w:p>
    <w:p w14:paraId="21440E0E" w14:textId="5CBF8A9A" w:rsidR="000B0085" w:rsidRPr="009B22D7" w:rsidRDefault="0055400E" w:rsidP="00440DEE">
      <w:pPr>
        <w:tabs>
          <w:tab w:val="left" w:pos="0"/>
        </w:tabs>
        <w:spacing w:before="24" w:line="360" w:lineRule="auto"/>
        <w:jc w:val="both"/>
        <w:rPr>
          <w:sz w:val="32"/>
          <w:szCs w:val="32"/>
        </w:rPr>
      </w:pPr>
      <w:r>
        <w:rPr>
          <w:sz w:val="28"/>
          <w:szCs w:val="28"/>
        </w:rPr>
        <w:t xml:space="preserve">Certified that this project </w:t>
      </w:r>
      <w:r w:rsidR="00312796">
        <w:rPr>
          <w:sz w:val="28"/>
          <w:szCs w:val="28"/>
        </w:rPr>
        <w:t xml:space="preserve">titled </w:t>
      </w:r>
      <w:r w:rsidR="00433E1B">
        <w:rPr>
          <w:b/>
          <w:sz w:val="28"/>
          <w:szCs w:val="28"/>
        </w:rPr>
        <w:t>“</w:t>
      </w:r>
      <w:r w:rsidR="000050F1">
        <w:rPr>
          <w:b/>
          <w:sz w:val="28"/>
          <w:szCs w:val="28"/>
        </w:rPr>
        <w:t>Autism Spectrum Disorder Prediction using Machine Learning</w:t>
      </w:r>
      <w:r w:rsidR="00433E1B">
        <w:rPr>
          <w:b/>
          <w:sz w:val="28"/>
          <w:szCs w:val="28"/>
        </w:rPr>
        <w:t>”</w:t>
      </w:r>
      <w:r w:rsidR="007E03B6">
        <w:rPr>
          <w:b/>
          <w:sz w:val="28"/>
          <w:szCs w:val="28"/>
        </w:rPr>
        <w:t xml:space="preserve"> </w:t>
      </w:r>
      <w:r>
        <w:rPr>
          <w:sz w:val="28"/>
          <w:szCs w:val="28"/>
        </w:rPr>
        <w:t xml:space="preserve">is the </w:t>
      </w:r>
      <w:r>
        <w:rPr>
          <w:position w:val="1"/>
          <w:sz w:val="28"/>
          <w:szCs w:val="28"/>
        </w:rPr>
        <w:t xml:space="preserve">bonafide work of </w:t>
      </w:r>
      <w:r w:rsidR="00433E1B">
        <w:rPr>
          <w:b/>
          <w:position w:val="1"/>
          <w:sz w:val="28"/>
          <w:szCs w:val="28"/>
        </w:rPr>
        <w:t>“</w:t>
      </w:r>
      <w:r w:rsidR="00312796">
        <w:rPr>
          <w:b/>
          <w:position w:val="1"/>
          <w:sz w:val="28"/>
          <w:szCs w:val="28"/>
        </w:rPr>
        <w:t>BALAMURUGAN M (2116220701516)</w:t>
      </w:r>
      <w:r w:rsidR="00433E1B">
        <w:rPr>
          <w:b/>
          <w:position w:val="1"/>
          <w:sz w:val="28"/>
          <w:szCs w:val="28"/>
        </w:rPr>
        <w:t>”</w:t>
      </w:r>
      <w:r>
        <w:rPr>
          <w:b/>
          <w:position w:val="1"/>
          <w:sz w:val="28"/>
          <w:szCs w:val="28"/>
        </w:rPr>
        <w:t xml:space="preserve"> </w:t>
      </w:r>
      <w:r>
        <w:rPr>
          <w:position w:val="1"/>
          <w:sz w:val="28"/>
          <w:szCs w:val="28"/>
        </w:rPr>
        <w:t>who carried out the work</w:t>
      </w:r>
      <w:r w:rsidR="00312796">
        <w:rPr>
          <w:position w:val="1"/>
          <w:sz w:val="28"/>
          <w:szCs w:val="28"/>
        </w:rPr>
        <w:t xml:space="preserve"> under my supervision.</w:t>
      </w:r>
      <w:r w:rsidR="00517FD8">
        <w:rPr>
          <w:position w:val="1"/>
          <w:sz w:val="28"/>
          <w:szCs w:val="28"/>
        </w:rPr>
        <w:t xml:space="preserve"> </w:t>
      </w:r>
      <w:r w:rsidR="00312796" w:rsidRPr="00C50606">
        <w:rPr>
          <w:bCs/>
          <w:sz w:val="28"/>
          <w:szCs w:val="28"/>
        </w:rPr>
        <w:t>Certified further that to the best of my knowledge the work reported herein does not form part of any other thesis or dissertation on the basis of which a degree or award was conferred on an earlier occasion on this or any other candidate.</w:t>
      </w:r>
    </w:p>
    <w:p w14:paraId="4ADBE2C9" w14:textId="77777777" w:rsidR="000B0085" w:rsidRDefault="000B0085" w:rsidP="00440DEE">
      <w:pPr>
        <w:tabs>
          <w:tab w:val="left" w:pos="0"/>
        </w:tabs>
        <w:spacing w:line="200" w:lineRule="exact"/>
      </w:pPr>
    </w:p>
    <w:p w14:paraId="1700FD9C" w14:textId="77777777" w:rsidR="000B0085" w:rsidRDefault="000B0085" w:rsidP="00440DEE">
      <w:pPr>
        <w:tabs>
          <w:tab w:val="left" w:pos="0"/>
        </w:tabs>
        <w:spacing w:line="200" w:lineRule="exact"/>
      </w:pPr>
    </w:p>
    <w:p w14:paraId="494AB497" w14:textId="77777777" w:rsidR="00312796" w:rsidRDefault="00312796" w:rsidP="00440DEE">
      <w:pPr>
        <w:tabs>
          <w:tab w:val="left" w:pos="0"/>
        </w:tabs>
        <w:spacing w:line="200" w:lineRule="exact"/>
      </w:pPr>
    </w:p>
    <w:p w14:paraId="1C0E1906" w14:textId="77777777" w:rsidR="000B0085" w:rsidRDefault="000B0085" w:rsidP="00440DEE">
      <w:pPr>
        <w:tabs>
          <w:tab w:val="left" w:pos="0"/>
        </w:tabs>
        <w:spacing w:line="200" w:lineRule="exact"/>
      </w:pPr>
    </w:p>
    <w:p w14:paraId="63E2BC5E" w14:textId="77777777" w:rsidR="000B0085" w:rsidRDefault="000B0085" w:rsidP="00440DEE">
      <w:pPr>
        <w:tabs>
          <w:tab w:val="left" w:pos="0"/>
        </w:tabs>
        <w:spacing w:line="200" w:lineRule="exact"/>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33"/>
      </w:tblGrid>
      <w:tr w:rsidR="007E03B6" w:rsidRPr="00312796" w14:paraId="27D7EB16" w14:textId="77777777" w:rsidTr="000050F1">
        <w:trPr>
          <w:trHeight w:val="413"/>
        </w:trPr>
        <w:tc>
          <w:tcPr>
            <w:tcW w:w="4106" w:type="dxa"/>
          </w:tcPr>
          <w:p w14:paraId="48D1DA2F" w14:textId="1F5B4095" w:rsidR="007E03B6" w:rsidRPr="00312796" w:rsidRDefault="007E03B6" w:rsidP="00440DEE">
            <w:pPr>
              <w:tabs>
                <w:tab w:val="left" w:pos="0"/>
              </w:tabs>
              <w:spacing w:line="360" w:lineRule="auto"/>
              <w:rPr>
                <w:b/>
                <w:bCs/>
                <w:sz w:val="28"/>
                <w:szCs w:val="28"/>
              </w:rPr>
            </w:pPr>
          </w:p>
        </w:tc>
        <w:tc>
          <w:tcPr>
            <w:tcW w:w="5533" w:type="dxa"/>
          </w:tcPr>
          <w:p w14:paraId="35AC236D" w14:textId="715898C8" w:rsidR="007E03B6" w:rsidRPr="00312796" w:rsidRDefault="007E03B6" w:rsidP="00440DEE">
            <w:pPr>
              <w:tabs>
                <w:tab w:val="left" w:pos="0"/>
              </w:tabs>
              <w:spacing w:line="360" w:lineRule="auto"/>
              <w:rPr>
                <w:b/>
                <w:bCs/>
                <w:sz w:val="28"/>
                <w:szCs w:val="28"/>
              </w:rPr>
            </w:pPr>
            <w:r w:rsidRPr="00312796">
              <w:rPr>
                <w:b/>
                <w:bCs/>
                <w:sz w:val="28"/>
                <w:szCs w:val="28"/>
              </w:rPr>
              <w:t>SIGNATURE</w:t>
            </w:r>
          </w:p>
        </w:tc>
      </w:tr>
      <w:tr w:rsidR="007E03B6" w:rsidRPr="00312796" w14:paraId="4437A85C" w14:textId="77777777" w:rsidTr="000050F1">
        <w:trPr>
          <w:trHeight w:val="784"/>
        </w:trPr>
        <w:tc>
          <w:tcPr>
            <w:tcW w:w="4106" w:type="dxa"/>
          </w:tcPr>
          <w:p w14:paraId="21626058" w14:textId="09F61425" w:rsidR="00312796" w:rsidRPr="00312796" w:rsidRDefault="00312796" w:rsidP="00440DEE">
            <w:pPr>
              <w:tabs>
                <w:tab w:val="left" w:pos="0"/>
              </w:tabs>
              <w:spacing w:line="360" w:lineRule="auto"/>
              <w:rPr>
                <w:sz w:val="28"/>
                <w:szCs w:val="28"/>
              </w:rPr>
            </w:pPr>
          </w:p>
        </w:tc>
        <w:tc>
          <w:tcPr>
            <w:tcW w:w="5533" w:type="dxa"/>
          </w:tcPr>
          <w:p w14:paraId="6A30438F" w14:textId="521B1F55" w:rsidR="009D227C" w:rsidRDefault="005562FF" w:rsidP="00440DEE">
            <w:pPr>
              <w:tabs>
                <w:tab w:val="left" w:pos="0"/>
              </w:tabs>
              <w:spacing w:line="360" w:lineRule="auto"/>
              <w:rPr>
                <w:b/>
                <w:bCs/>
                <w:sz w:val="28"/>
                <w:szCs w:val="28"/>
              </w:rPr>
            </w:pPr>
            <w:r w:rsidRPr="000050F1">
              <w:rPr>
                <w:b/>
                <w:bCs/>
                <w:sz w:val="28"/>
                <w:szCs w:val="28"/>
              </w:rPr>
              <w:t xml:space="preserve">Dr. </w:t>
            </w:r>
            <w:r w:rsidR="000050F1" w:rsidRPr="000050F1">
              <w:rPr>
                <w:b/>
                <w:bCs/>
                <w:sz w:val="28"/>
                <w:szCs w:val="28"/>
              </w:rPr>
              <w:t>V. Auxilia Osvin Nancy, M.Tech., Ph.D.</w:t>
            </w:r>
            <w:r w:rsidR="009D227C" w:rsidRPr="00312796">
              <w:rPr>
                <w:b/>
                <w:bCs/>
                <w:sz w:val="28"/>
                <w:szCs w:val="28"/>
              </w:rPr>
              <w:br/>
            </w:r>
            <w:r w:rsidR="00312796">
              <w:rPr>
                <w:b/>
                <w:bCs/>
                <w:sz w:val="28"/>
                <w:szCs w:val="28"/>
              </w:rPr>
              <w:t>SUPERVISOR</w:t>
            </w:r>
          </w:p>
          <w:p w14:paraId="5616D008" w14:textId="1597299D" w:rsidR="00312796" w:rsidRPr="00982267" w:rsidRDefault="00982267" w:rsidP="00440DEE">
            <w:pPr>
              <w:tabs>
                <w:tab w:val="left" w:pos="0"/>
              </w:tabs>
              <w:spacing w:line="360" w:lineRule="auto"/>
              <w:rPr>
                <w:sz w:val="28"/>
                <w:szCs w:val="28"/>
              </w:rPr>
            </w:pPr>
            <w:r>
              <w:rPr>
                <w:sz w:val="28"/>
                <w:szCs w:val="28"/>
              </w:rPr>
              <w:t>Assistant Professor</w:t>
            </w:r>
          </w:p>
        </w:tc>
      </w:tr>
      <w:tr w:rsidR="007E03B6" w:rsidRPr="00312796" w14:paraId="425A12C2" w14:textId="77777777" w:rsidTr="000050F1">
        <w:trPr>
          <w:trHeight w:val="1491"/>
        </w:trPr>
        <w:tc>
          <w:tcPr>
            <w:tcW w:w="4106" w:type="dxa"/>
          </w:tcPr>
          <w:p w14:paraId="2642A904" w14:textId="634B16D7" w:rsidR="009D227C" w:rsidRPr="00312796" w:rsidRDefault="009D227C" w:rsidP="00440DEE">
            <w:pPr>
              <w:tabs>
                <w:tab w:val="left" w:pos="0"/>
              </w:tabs>
              <w:spacing w:line="360" w:lineRule="auto"/>
              <w:rPr>
                <w:sz w:val="28"/>
                <w:szCs w:val="28"/>
              </w:rPr>
            </w:pPr>
          </w:p>
        </w:tc>
        <w:tc>
          <w:tcPr>
            <w:tcW w:w="5533" w:type="dxa"/>
          </w:tcPr>
          <w:p w14:paraId="665ABEE4" w14:textId="33C539BD" w:rsidR="007E03B6" w:rsidRPr="00312796" w:rsidRDefault="00312796" w:rsidP="00440DEE">
            <w:pPr>
              <w:tabs>
                <w:tab w:val="left" w:pos="0"/>
              </w:tabs>
              <w:spacing w:line="360" w:lineRule="auto"/>
              <w:rPr>
                <w:sz w:val="28"/>
                <w:szCs w:val="28"/>
              </w:rPr>
            </w:pPr>
            <w:r>
              <w:rPr>
                <w:sz w:val="28"/>
                <w:szCs w:val="28"/>
              </w:rPr>
              <w:t>Department of Computer Science and Engineering,</w:t>
            </w:r>
            <w:r>
              <w:rPr>
                <w:sz w:val="28"/>
                <w:szCs w:val="28"/>
              </w:rPr>
              <w:br/>
              <w:t>Rajalakshmi Engineering College,</w:t>
            </w:r>
            <w:r>
              <w:rPr>
                <w:sz w:val="28"/>
                <w:szCs w:val="28"/>
              </w:rPr>
              <w:br/>
              <w:t>Chennai – 602 105.</w:t>
            </w:r>
          </w:p>
        </w:tc>
      </w:tr>
    </w:tbl>
    <w:p w14:paraId="7173F0DE" w14:textId="77777777" w:rsidR="00055A36" w:rsidRDefault="00055A36" w:rsidP="00440DEE">
      <w:pPr>
        <w:tabs>
          <w:tab w:val="left" w:pos="0"/>
        </w:tabs>
        <w:spacing w:before="29"/>
        <w:rPr>
          <w:b/>
          <w:sz w:val="24"/>
          <w:szCs w:val="24"/>
        </w:rPr>
      </w:pPr>
    </w:p>
    <w:p w14:paraId="15E6D9F6" w14:textId="77777777" w:rsidR="00055A36" w:rsidRDefault="00055A36" w:rsidP="00440DEE">
      <w:pPr>
        <w:tabs>
          <w:tab w:val="left" w:pos="0"/>
        </w:tabs>
        <w:spacing w:before="29"/>
        <w:rPr>
          <w:b/>
          <w:sz w:val="24"/>
          <w:szCs w:val="24"/>
        </w:rPr>
      </w:pPr>
    </w:p>
    <w:p w14:paraId="612328B2" w14:textId="77777777" w:rsidR="00055A36" w:rsidRDefault="00055A36" w:rsidP="00440DEE">
      <w:pPr>
        <w:tabs>
          <w:tab w:val="left" w:pos="0"/>
        </w:tabs>
        <w:spacing w:before="29"/>
        <w:rPr>
          <w:b/>
          <w:sz w:val="24"/>
          <w:szCs w:val="24"/>
        </w:rPr>
      </w:pPr>
    </w:p>
    <w:p w14:paraId="6B732F24" w14:textId="0BD88B8F" w:rsidR="00055A36" w:rsidRPr="00312796" w:rsidRDefault="00055A36" w:rsidP="00440DEE">
      <w:pPr>
        <w:tabs>
          <w:tab w:val="left" w:pos="0"/>
        </w:tabs>
        <w:spacing w:before="29"/>
        <w:rPr>
          <w:bCs/>
          <w:sz w:val="28"/>
          <w:szCs w:val="28"/>
        </w:rPr>
      </w:pPr>
      <w:r w:rsidRPr="00312796">
        <w:rPr>
          <w:bCs/>
          <w:sz w:val="28"/>
          <w:szCs w:val="28"/>
        </w:rPr>
        <w:t>Submitted for the</w:t>
      </w:r>
      <w:r w:rsidR="00517FD8" w:rsidRPr="00312796">
        <w:rPr>
          <w:bCs/>
          <w:sz w:val="28"/>
          <w:szCs w:val="28"/>
        </w:rPr>
        <w:t xml:space="preserve"> </w:t>
      </w:r>
      <w:r w:rsidR="00312796">
        <w:rPr>
          <w:bCs/>
          <w:sz w:val="28"/>
          <w:szCs w:val="28"/>
        </w:rPr>
        <w:t xml:space="preserve">Mini Project </w:t>
      </w:r>
      <w:r w:rsidR="00517FD8" w:rsidRPr="00312796">
        <w:rPr>
          <w:bCs/>
          <w:sz w:val="28"/>
          <w:szCs w:val="28"/>
        </w:rPr>
        <w:t>Viva</w:t>
      </w:r>
      <w:r w:rsidR="00312796">
        <w:rPr>
          <w:bCs/>
          <w:sz w:val="28"/>
          <w:szCs w:val="28"/>
        </w:rPr>
        <w:t>-</w:t>
      </w:r>
      <w:r w:rsidR="00517FD8" w:rsidRPr="00312796">
        <w:rPr>
          <w:bCs/>
          <w:sz w:val="28"/>
          <w:szCs w:val="28"/>
        </w:rPr>
        <w:t>Voce</w:t>
      </w:r>
      <w:r w:rsidRPr="00312796">
        <w:rPr>
          <w:bCs/>
          <w:sz w:val="28"/>
          <w:szCs w:val="28"/>
        </w:rPr>
        <w:t xml:space="preserve"> Examination held on _________________</w:t>
      </w:r>
    </w:p>
    <w:p w14:paraId="1FC8434B" w14:textId="77777777" w:rsidR="00055A36" w:rsidRPr="00C2660B" w:rsidRDefault="00055A36" w:rsidP="00440DEE">
      <w:pPr>
        <w:tabs>
          <w:tab w:val="left" w:pos="0"/>
        </w:tabs>
        <w:spacing w:before="29"/>
        <w:rPr>
          <w:b/>
          <w:sz w:val="24"/>
          <w:szCs w:val="24"/>
        </w:rPr>
      </w:pPr>
    </w:p>
    <w:p w14:paraId="4D8CDA97" w14:textId="77777777" w:rsidR="00055A36" w:rsidRPr="00C2660B" w:rsidRDefault="00055A36" w:rsidP="00440DEE">
      <w:pPr>
        <w:tabs>
          <w:tab w:val="left" w:pos="0"/>
        </w:tabs>
        <w:spacing w:before="29"/>
        <w:rPr>
          <w:b/>
          <w:sz w:val="24"/>
          <w:szCs w:val="24"/>
        </w:rPr>
      </w:pPr>
    </w:p>
    <w:p w14:paraId="438A44FF" w14:textId="77777777" w:rsidR="00055A36" w:rsidRPr="00C2660B" w:rsidRDefault="00055A36" w:rsidP="00440DEE">
      <w:pPr>
        <w:tabs>
          <w:tab w:val="left" w:pos="0"/>
        </w:tabs>
        <w:spacing w:before="29"/>
        <w:rPr>
          <w:b/>
          <w:sz w:val="24"/>
          <w:szCs w:val="24"/>
        </w:rPr>
      </w:pPr>
    </w:p>
    <w:p w14:paraId="6A535C88" w14:textId="77777777" w:rsidR="00055A36" w:rsidRPr="00C2660B" w:rsidRDefault="00055A36" w:rsidP="00440DEE">
      <w:pPr>
        <w:tabs>
          <w:tab w:val="left" w:pos="0"/>
        </w:tabs>
        <w:spacing w:before="29"/>
        <w:rPr>
          <w:b/>
          <w:sz w:val="24"/>
          <w:szCs w:val="24"/>
        </w:rPr>
      </w:pPr>
    </w:p>
    <w:p w14:paraId="1215AD5C" w14:textId="77777777" w:rsidR="00055A36" w:rsidRPr="00C2660B" w:rsidRDefault="00055A36" w:rsidP="00440DEE">
      <w:pPr>
        <w:tabs>
          <w:tab w:val="left" w:pos="0"/>
        </w:tabs>
        <w:spacing w:before="29"/>
        <w:rPr>
          <w:b/>
          <w:sz w:val="24"/>
          <w:szCs w:val="24"/>
        </w:rPr>
      </w:pPr>
    </w:p>
    <w:p w14:paraId="2A55BA52" w14:textId="77777777" w:rsidR="00055A36" w:rsidRPr="00C2660B" w:rsidRDefault="00055A36" w:rsidP="00440DEE">
      <w:pPr>
        <w:tabs>
          <w:tab w:val="left" w:pos="0"/>
        </w:tabs>
        <w:spacing w:before="29"/>
        <w:rPr>
          <w:b/>
          <w:sz w:val="24"/>
          <w:szCs w:val="24"/>
        </w:rPr>
      </w:pPr>
    </w:p>
    <w:p w14:paraId="7ACF2208" w14:textId="77777777" w:rsidR="00055A36" w:rsidRPr="00C2660B" w:rsidRDefault="00055A36" w:rsidP="00440DEE">
      <w:pPr>
        <w:tabs>
          <w:tab w:val="left" w:pos="0"/>
        </w:tabs>
        <w:spacing w:before="29"/>
        <w:rPr>
          <w:b/>
          <w:sz w:val="24"/>
          <w:szCs w:val="24"/>
        </w:rPr>
      </w:pPr>
    </w:p>
    <w:p w14:paraId="3DBE8894" w14:textId="77777777" w:rsidR="00055A36" w:rsidRPr="00C2660B" w:rsidRDefault="00055A36" w:rsidP="00440DEE">
      <w:pPr>
        <w:tabs>
          <w:tab w:val="left" w:pos="0"/>
        </w:tabs>
        <w:spacing w:before="29"/>
        <w:rPr>
          <w:b/>
          <w:sz w:val="24"/>
          <w:szCs w:val="24"/>
        </w:rPr>
      </w:pPr>
    </w:p>
    <w:p w14:paraId="4458FC77" w14:textId="77777777" w:rsidR="00055A36" w:rsidRPr="00C2660B" w:rsidRDefault="00055A36" w:rsidP="00440DEE">
      <w:pPr>
        <w:tabs>
          <w:tab w:val="left" w:pos="0"/>
        </w:tabs>
        <w:spacing w:before="29"/>
        <w:rPr>
          <w:b/>
          <w:sz w:val="24"/>
          <w:szCs w:val="24"/>
        </w:rPr>
      </w:pPr>
    </w:p>
    <w:p w14:paraId="65DC1365" w14:textId="77777777" w:rsidR="00055A36" w:rsidRPr="00C2660B" w:rsidRDefault="00055A36" w:rsidP="00440DEE">
      <w:pPr>
        <w:tabs>
          <w:tab w:val="left" w:pos="0"/>
        </w:tabs>
        <w:spacing w:before="29"/>
        <w:rPr>
          <w:b/>
          <w:sz w:val="24"/>
          <w:szCs w:val="24"/>
        </w:rPr>
      </w:pPr>
    </w:p>
    <w:p w14:paraId="0E9CB1DF" w14:textId="636C12FF" w:rsidR="00F970FC" w:rsidRPr="00C2660B" w:rsidRDefault="0055400E" w:rsidP="00440DEE">
      <w:pPr>
        <w:tabs>
          <w:tab w:val="left" w:pos="0"/>
        </w:tabs>
        <w:spacing w:before="29"/>
        <w:ind w:firstLine="336"/>
        <w:rPr>
          <w:b/>
          <w:sz w:val="28"/>
          <w:szCs w:val="28"/>
        </w:rPr>
      </w:pPr>
      <w:r w:rsidRPr="00C2660B">
        <w:rPr>
          <w:b/>
          <w:sz w:val="24"/>
          <w:szCs w:val="24"/>
        </w:rPr>
        <w:t xml:space="preserve">INTERNAL EXAMINER                                      </w:t>
      </w:r>
      <w:r w:rsidRPr="00C2660B">
        <w:rPr>
          <w:b/>
          <w:spacing w:val="40"/>
          <w:sz w:val="24"/>
          <w:szCs w:val="24"/>
        </w:rPr>
        <w:t xml:space="preserve"> </w:t>
      </w:r>
      <w:r w:rsidRPr="00C2660B">
        <w:rPr>
          <w:b/>
          <w:sz w:val="24"/>
          <w:szCs w:val="24"/>
        </w:rPr>
        <w:t>EXTERNAL EXAMINER</w:t>
      </w:r>
    </w:p>
    <w:p w14:paraId="0A058C37" w14:textId="77777777" w:rsidR="00F970FC" w:rsidRDefault="00F970FC" w:rsidP="00440DEE">
      <w:pPr>
        <w:tabs>
          <w:tab w:val="left" w:pos="0"/>
        </w:tabs>
        <w:rPr>
          <w:b/>
          <w:sz w:val="28"/>
          <w:szCs w:val="28"/>
        </w:rPr>
      </w:pPr>
      <w:r>
        <w:rPr>
          <w:b/>
          <w:sz w:val="28"/>
          <w:szCs w:val="28"/>
        </w:rPr>
        <w:br w:type="page"/>
      </w:r>
    </w:p>
    <w:p w14:paraId="3ABF8ADF" w14:textId="121FF9C5" w:rsidR="00312796" w:rsidRDefault="00312796" w:rsidP="00440DEE">
      <w:pPr>
        <w:tabs>
          <w:tab w:val="left" w:pos="0"/>
        </w:tabs>
        <w:spacing w:line="360" w:lineRule="auto"/>
        <w:jc w:val="center"/>
        <w:rPr>
          <w:b/>
          <w:sz w:val="28"/>
          <w:szCs w:val="28"/>
        </w:rPr>
      </w:pPr>
      <w:r>
        <w:rPr>
          <w:b/>
          <w:sz w:val="28"/>
          <w:szCs w:val="28"/>
        </w:rPr>
        <w:lastRenderedPageBreak/>
        <w:t>ABSTRACT</w:t>
      </w:r>
    </w:p>
    <w:p w14:paraId="656E3E74" w14:textId="77777777" w:rsidR="00FC7E4D" w:rsidRDefault="00FC7E4D" w:rsidP="00440DEE">
      <w:pPr>
        <w:tabs>
          <w:tab w:val="left" w:pos="0"/>
        </w:tabs>
        <w:spacing w:line="360" w:lineRule="auto"/>
        <w:jc w:val="center"/>
        <w:rPr>
          <w:b/>
          <w:sz w:val="28"/>
          <w:szCs w:val="28"/>
        </w:rPr>
      </w:pPr>
    </w:p>
    <w:p w14:paraId="64F58DBF" w14:textId="31A79DF4" w:rsidR="002A469A" w:rsidRDefault="000050F1" w:rsidP="00440DEE">
      <w:pPr>
        <w:tabs>
          <w:tab w:val="left" w:pos="0"/>
        </w:tabs>
        <w:spacing w:line="360" w:lineRule="auto"/>
        <w:jc w:val="both"/>
        <w:rPr>
          <w:color w:val="0D0D0D"/>
          <w:sz w:val="28"/>
          <w:szCs w:val="28"/>
          <w:shd w:val="clear" w:color="auto" w:fill="FFFFFF"/>
        </w:rPr>
      </w:pPr>
      <w:r w:rsidRPr="00156960">
        <w:rPr>
          <w:color w:val="0D0D0D"/>
          <w:sz w:val="28"/>
          <w:szCs w:val="28"/>
          <w:shd w:val="clear" w:color="auto" w:fill="FFFFFF"/>
        </w:rPr>
        <w:t>This project explores the application of machine learning algorithms to predict Autism Spectrum Disorder (ASD), a developmental disorder characterized by challenges in social interaction, communication, and behavior. Traditional diagnostic methods for ASD are often time-consuming and rely heavily on the expertise of clinicians, which can lead to delays in diagnosis and subsequent interventions. To address these challenges, we leverage machine learning to create predictive models that can analyze complex datasets efficiently and accurately.</w:t>
      </w:r>
    </w:p>
    <w:p w14:paraId="29A2D973" w14:textId="77777777" w:rsidR="00440DEE" w:rsidRDefault="00440DEE" w:rsidP="00440DEE">
      <w:pPr>
        <w:tabs>
          <w:tab w:val="left" w:pos="0"/>
        </w:tabs>
        <w:spacing w:line="360" w:lineRule="auto"/>
        <w:jc w:val="both"/>
        <w:rPr>
          <w:color w:val="0D0D0D"/>
          <w:sz w:val="28"/>
          <w:szCs w:val="28"/>
          <w:shd w:val="clear" w:color="auto" w:fill="FFFFFF"/>
        </w:rPr>
      </w:pPr>
    </w:p>
    <w:p w14:paraId="78448380" w14:textId="3A8041D3" w:rsidR="000050F1" w:rsidRDefault="000050F1" w:rsidP="00440DEE">
      <w:pPr>
        <w:tabs>
          <w:tab w:val="left" w:pos="0"/>
        </w:tabs>
        <w:spacing w:line="360" w:lineRule="auto"/>
        <w:jc w:val="both"/>
        <w:rPr>
          <w:color w:val="0D0D0D"/>
          <w:sz w:val="28"/>
          <w:szCs w:val="28"/>
          <w:shd w:val="clear" w:color="auto" w:fill="FFFFFF"/>
        </w:rPr>
      </w:pPr>
      <w:r w:rsidRPr="00156960">
        <w:rPr>
          <w:color w:val="0D0D0D"/>
          <w:sz w:val="28"/>
          <w:szCs w:val="28"/>
          <w:shd w:val="clear" w:color="auto" w:fill="FFFFFF"/>
        </w:rPr>
        <w:t>Our approach involves utilizing a dataset that includes demographic, behavioral, and clinical information. This diverse dataset allows us to capture a comprehensive view of the factors that may be indicative of ASD. Key machine learning algorithms, such as Support Vector Machines (SVM), Random Forests, and Neural Networks, were selected for their ability to handle high-dimensional data and uncover intricate patterns within the dataset. Each of these algorithms has distinct strengths: SVM excels in finding hyperplanes that separate classes, Random Forests are robust in handling overfitting and providing feature importance insights, and Neural Networks are powerful in modeling non-</w:t>
      </w:r>
      <w:r w:rsidR="00F740D3" w:rsidRPr="00156960">
        <w:rPr>
          <w:color w:val="0D0D0D"/>
          <w:sz w:val="28"/>
          <w:szCs w:val="28"/>
          <w:shd w:val="clear" w:color="auto" w:fill="FFFFFF"/>
        </w:rPr>
        <w:t>linear</w:t>
      </w:r>
      <w:r>
        <w:rPr>
          <w:color w:val="0D0D0D"/>
          <w:sz w:val="28"/>
          <w:szCs w:val="28"/>
          <w:shd w:val="clear" w:color="auto" w:fill="FFFFFF"/>
        </w:rPr>
        <w:t xml:space="preserve"> </w:t>
      </w:r>
      <w:r w:rsidRPr="00156960">
        <w:rPr>
          <w:color w:val="0D0D0D"/>
          <w:sz w:val="28"/>
          <w:szCs w:val="28"/>
          <w:shd w:val="clear" w:color="auto" w:fill="FFFFFF"/>
        </w:rPr>
        <w:t>relationships.</w:t>
      </w:r>
    </w:p>
    <w:p w14:paraId="3BF9FB53" w14:textId="77777777" w:rsidR="00440DEE" w:rsidRDefault="00440DEE" w:rsidP="00440DEE">
      <w:pPr>
        <w:tabs>
          <w:tab w:val="left" w:pos="0"/>
        </w:tabs>
        <w:spacing w:line="360" w:lineRule="auto"/>
        <w:jc w:val="both"/>
        <w:rPr>
          <w:color w:val="0D0D0D"/>
          <w:sz w:val="28"/>
          <w:szCs w:val="28"/>
          <w:shd w:val="clear" w:color="auto" w:fill="FFFFFF"/>
        </w:rPr>
      </w:pPr>
    </w:p>
    <w:p w14:paraId="0F72813F" w14:textId="677CDB67" w:rsidR="000050F1" w:rsidRPr="002A469A" w:rsidRDefault="000050F1" w:rsidP="00440DEE">
      <w:pPr>
        <w:tabs>
          <w:tab w:val="left" w:pos="0"/>
        </w:tabs>
        <w:spacing w:line="360" w:lineRule="auto"/>
        <w:jc w:val="both"/>
        <w:rPr>
          <w:sz w:val="28"/>
          <w:szCs w:val="28"/>
          <w:lang w:val="en-IN"/>
        </w:rPr>
      </w:pPr>
      <w:r w:rsidRPr="00156960">
        <w:rPr>
          <w:color w:val="0D0D0D"/>
          <w:sz w:val="28"/>
          <w:szCs w:val="28"/>
          <w:shd w:val="clear" w:color="auto" w:fill="FFFFFF"/>
        </w:rPr>
        <w:t>The methodology begins with data collection and preprocessing, ensuring the data is clean and normalized. Feature selection techniques are then employed to identify the most relevant variables for predicting ASD. Following this, we develop and train multiple machine learning models, each tailored to maximize predictive accuracy. The models are evaluated using metrics such as accuracy, precision, recall, F1 score, and ROC-AUC to ensure their reliability and effectiveness.</w:t>
      </w:r>
    </w:p>
    <w:p w14:paraId="7EF79F55" w14:textId="7CA86C12" w:rsidR="00312796" w:rsidRDefault="00312796" w:rsidP="00440DEE">
      <w:pPr>
        <w:tabs>
          <w:tab w:val="left" w:pos="0"/>
        </w:tabs>
        <w:rPr>
          <w:b/>
          <w:sz w:val="28"/>
          <w:szCs w:val="28"/>
        </w:rPr>
      </w:pPr>
      <w:r>
        <w:rPr>
          <w:b/>
          <w:sz w:val="28"/>
          <w:szCs w:val="28"/>
        </w:rPr>
        <w:br w:type="page"/>
      </w:r>
    </w:p>
    <w:p w14:paraId="39071274" w14:textId="59E9F20C" w:rsidR="00785673" w:rsidRPr="00312796" w:rsidRDefault="0055400E" w:rsidP="00440DEE">
      <w:pPr>
        <w:tabs>
          <w:tab w:val="left" w:pos="0"/>
        </w:tabs>
        <w:spacing w:before="29"/>
        <w:jc w:val="center"/>
        <w:rPr>
          <w:sz w:val="32"/>
          <w:szCs w:val="32"/>
        </w:rPr>
      </w:pPr>
      <w:r w:rsidRPr="00312796">
        <w:rPr>
          <w:b/>
          <w:sz w:val="28"/>
          <w:szCs w:val="28"/>
        </w:rPr>
        <w:lastRenderedPageBreak/>
        <w:t>ACKNOWLEDGEMEN</w:t>
      </w:r>
      <w:r w:rsidR="00785673" w:rsidRPr="00312796">
        <w:rPr>
          <w:b/>
          <w:sz w:val="28"/>
          <w:szCs w:val="28"/>
        </w:rPr>
        <w:t>T</w:t>
      </w:r>
    </w:p>
    <w:p w14:paraId="7A264232" w14:textId="77777777" w:rsidR="00F554DE" w:rsidRDefault="00F554DE" w:rsidP="00440DEE">
      <w:pPr>
        <w:tabs>
          <w:tab w:val="left" w:pos="0"/>
        </w:tabs>
        <w:spacing w:before="29" w:line="360" w:lineRule="auto"/>
        <w:jc w:val="both"/>
        <w:rPr>
          <w:sz w:val="24"/>
          <w:szCs w:val="24"/>
        </w:rPr>
      </w:pPr>
    </w:p>
    <w:p w14:paraId="4C3592D4" w14:textId="77777777" w:rsidR="005E3D6B" w:rsidRDefault="005E3D6B" w:rsidP="00440DEE">
      <w:pPr>
        <w:tabs>
          <w:tab w:val="left" w:pos="0"/>
        </w:tabs>
        <w:spacing w:after="686" w:line="389" w:lineRule="auto"/>
        <w:ind w:right="-1"/>
        <w:jc w:val="both"/>
      </w:pPr>
      <w:r>
        <w:rPr>
          <w:sz w:val="28"/>
        </w:rPr>
        <w:t xml:space="preserve">Initially we thank the Almighty for being with us through every walk of our life and showering his blessings through the endeavor to put forth this report. Our sincere thanks to our Chairman </w:t>
      </w:r>
      <w:r>
        <w:rPr>
          <w:b/>
          <w:sz w:val="28"/>
        </w:rPr>
        <w:t>Mr. S. MEGANATHAN, B.E, F.I.E.</w:t>
      </w:r>
      <w:r>
        <w:rPr>
          <w:sz w:val="28"/>
        </w:rPr>
        <w:t>, our</w:t>
      </w:r>
      <w:r>
        <w:rPr>
          <w:sz w:val="28"/>
        </w:rPr>
        <w:br/>
        <w:t xml:space="preserve">Vice Chairman </w:t>
      </w:r>
      <w:r>
        <w:rPr>
          <w:b/>
          <w:sz w:val="28"/>
        </w:rPr>
        <w:t xml:space="preserve">Mr. ABHAY SHANKAR MEGANATHAN, B.E., M.S., </w:t>
      </w:r>
      <w:r>
        <w:rPr>
          <w:sz w:val="28"/>
        </w:rPr>
        <w:t xml:space="preserve">and our respected Chairperson </w:t>
      </w:r>
      <w:r>
        <w:rPr>
          <w:b/>
          <w:color w:val="333333"/>
          <w:sz w:val="28"/>
        </w:rPr>
        <w:t xml:space="preserve">Dr. (Mrs.) </w:t>
      </w:r>
      <w:r>
        <w:rPr>
          <w:b/>
          <w:sz w:val="28"/>
        </w:rPr>
        <w:t>THANGAM MEGANATHAN</w:t>
      </w:r>
      <w:r>
        <w:rPr>
          <w:sz w:val="28"/>
        </w:rPr>
        <w:t xml:space="preserve">, </w:t>
      </w:r>
      <w:r>
        <w:rPr>
          <w:b/>
          <w:sz w:val="28"/>
        </w:rPr>
        <w:t xml:space="preserve">Ph.D., </w:t>
      </w:r>
      <w:r>
        <w:rPr>
          <w:sz w:val="28"/>
        </w:rPr>
        <w:t>for providing us with the requisite infrastructure and sincere endeavoring in educating us in their premier institution.</w:t>
      </w:r>
    </w:p>
    <w:p w14:paraId="66E66D73" w14:textId="7FF0124D" w:rsidR="00055A36" w:rsidRPr="00C2660B" w:rsidRDefault="005E3D6B" w:rsidP="00440DEE">
      <w:pPr>
        <w:tabs>
          <w:tab w:val="left" w:pos="0"/>
        </w:tabs>
        <w:spacing w:before="29" w:line="360" w:lineRule="auto"/>
        <w:jc w:val="both"/>
        <w:rPr>
          <w:b/>
          <w:sz w:val="28"/>
          <w:szCs w:val="28"/>
        </w:rPr>
      </w:pPr>
      <w:r>
        <w:rPr>
          <w:sz w:val="28"/>
        </w:rPr>
        <w:t xml:space="preserve">Our sincere thanks to </w:t>
      </w:r>
      <w:r>
        <w:rPr>
          <w:b/>
          <w:sz w:val="28"/>
        </w:rPr>
        <w:t xml:space="preserve">Dr. S. N. MURUGESAN, M.E., Ph.D., </w:t>
      </w:r>
      <w:r>
        <w:rPr>
          <w:sz w:val="28"/>
        </w:rPr>
        <w:t xml:space="preserve">our beloved Principal for his kind support and facilities provided to complete our work in time. We express our sincere thanks to </w:t>
      </w:r>
      <w:r>
        <w:rPr>
          <w:b/>
          <w:sz w:val="28"/>
        </w:rPr>
        <w:t>Dr. P. KUMAR, M.E., Ph.D.</w:t>
      </w:r>
      <w:r>
        <w:rPr>
          <w:sz w:val="28"/>
        </w:rPr>
        <w:t>, Professor and Head of the Department of Computer Science and Engineering for his guidance and encouragement throughout the project work.</w:t>
      </w:r>
      <w:r w:rsidR="00C06060">
        <w:rPr>
          <w:sz w:val="28"/>
        </w:rPr>
        <w:t xml:space="preserve"> </w:t>
      </w:r>
      <w:r>
        <w:rPr>
          <w:sz w:val="28"/>
        </w:rPr>
        <w:t xml:space="preserve">We convey our sincere and deepest gratitude to our </w:t>
      </w:r>
      <w:r w:rsidR="003B495D">
        <w:rPr>
          <w:sz w:val="28"/>
        </w:rPr>
        <w:t>I</w:t>
      </w:r>
      <w:r>
        <w:rPr>
          <w:sz w:val="28"/>
        </w:rPr>
        <w:t xml:space="preserve">nternal </w:t>
      </w:r>
      <w:r w:rsidR="003B495D">
        <w:rPr>
          <w:sz w:val="28"/>
        </w:rPr>
        <w:t>G</w:t>
      </w:r>
      <w:r>
        <w:rPr>
          <w:sz w:val="28"/>
        </w:rPr>
        <w:t>uide</w:t>
      </w:r>
      <w:r w:rsidR="003B495D">
        <w:rPr>
          <w:sz w:val="28"/>
        </w:rPr>
        <w:t xml:space="preserve"> and</w:t>
      </w:r>
      <w:r>
        <w:rPr>
          <w:sz w:val="28"/>
        </w:rPr>
        <w:t xml:space="preserve"> our Project Coordinator,</w:t>
      </w:r>
      <w:r w:rsidR="00C06060">
        <w:rPr>
          <w:sz w:val="28"/>
        </w:rPr>
        <w:t xml:space="preserve"> </w:t>
      </w:r>
      <w:r>
        <w:rPr>
          <w:b/>
          <w:sz w:val="28"/>
        </w:rPr>
        <w:t xml:space="preserve">Dr. </w:t>
      </w:r>
      <w:r w:rsidR="003B495D">
        <w:rPr>
          <w:b/>
          <w:sz w:val="28"/>
        </w:rPr>
        <w:t>V</w:t>
      </w:r>
      <w:r>
        <w:rPr>
          <w:b/>
          <w:sz w:val="28"/>
        </w:rPr>
        <w:t>.</w:t>
      </w:r>
      <w:r w:rsidR="003B495D">
        <w:rPr>
          <w:b/>
          <w:sz w:val="28"/>
        </w:rPr>
        <w:t xml:space="preserve"> AUXILIA OSVIN NANCY, M.Tech., Ph. D.</w:t>
      </w:r>
      <w:r w:rsidR="00BA0397">
        <w:rPr>
          <w:b/>
          <w:sz w:val="28"/>
        </w:rPr>
        <w:t>,</w:t>
      </w:r>
      <w:r>
        <w:rPr>
          <w:b/>
          <w:sz w:val="28"/>
        </w:rPr>
        <w:t xml:space="preserve"> </w:t>
      </w:r>
      <w:r w:rsidRPr="003203EF">
        <w:rPr>
          <w:bCs/>
          <w:sz w:val="28"/>
        </w:rPr>
        <w:t>Assistant</w:t>
      </w:r>
      <w:r>
        <w:rPr>
          <w:b/>
          <w:sz w:val="28"/>
        </w:rPr>
        <w:t xml:space="preserve"> </w:t>
      </w:r>
      <w:r w:rsidRPr="003203EF">
        <w:rPr>
          <w:bCs/>
          <w:sz w:val="28"/>
        </w:rPr>
        <w:t>Professor</w:t>
      </w:r>
      <w:r w:rsidR="00BA0397">
        <w:rPr>
          <w:bCs/>
          <w:sz w:val="28"/>
        </w:rPr>
        <w:t>,</w:t>
      </w:r>
      <w:r>
        <w:rPr>
          <w:b/>
          <w:sz w:val="28"/>
        </w:rPr>
        <w:t xml:space="preserve"> </w:t>
      </w:r>
      <w:r>
        <w:rPr>
          <w:sz w:val="28"/>
        </w:rPr>
        <w:t>Department of Computer Science and Engineering for h</w:t>
      </w:r>
      <w:r w:rsidR="003B495D">
        <w:rPr>
          <w:sz w:val="28"/>
        </w:rPr>
        <w:t>er</w:t>
      </w:r>
      <w:r>
        <w:rPr>
          <w:sz w:val="28"/>
        </w:rPr>
        <w:t xml:space="preserve"> useful tips during our review to build our project.</w:t>
      </w:r>
    </w:p>
    <w:p w14:paraId="2425BB4C" w14:textId="12315BC9" w:rsidR="005E3D6B" w:rsidRPr="00E36348" w:rsidRDefault="005E3D6B" w:rsidP="00440DEE">
      <w:pPr>
        <w:tabs>
          <w:tab w:val="left" w:pos="0"/>
        </w:tabs>
        <w:spacing w:before="29" w:line="360" w:lineRule="auto"/>
        <w:rPr>
          <w:b/>
          <w:sz w:val="28"/>
          <w:szCs w:val="28"/>
        </w:rPr>
      </w:pPr>
    </w:p>
    <w:p w14:paraId="22B6AD57" w14:textId="2F94EDAF" w:rsidR="005E3D6B" w:rsidRPr="003453AF" w:rsidRDefault="005E3D6B" w:rsidP="00440DEE">
      <w:pPr>
        <w:pStyle w:val="ListParagraph"/>
        <w:tabs>
          <w:tab w:val="left" w:pos="0"/>
        </w:tabs>
        <w:spacing w:before="29" w:line="360" w:lineRule="auto"/>
        <w:ind w:left="696"/>
        <w:jc w:val="right"/>
        <w:rPr>
          <w:b/>
          <w:sz w:val="28"/>
          <w:szCs w:val="28"/>
        </w:rPr>
      </w:pPr>
      <w:r>
        <w:rPr>
          <w:b/>
          <w:sz w:val="28"/>
          <w:szCs w:val="28"/>
        </w:rPr>
        <w:t>BALAMURUGAN M (2116220701516)</w:t>
      </w:r>
    </w:p>
    <w:p w14:paraId="2D549E5E" w14:textId="77777777" w:rsidR="00055A36" w:rsidRDefault="00055A36" w:rsidP="00440DEE">
      <w:pPr>
        <w:tabs>
          <w:tab w:val="left" w:pos="0"/>
        </w:tabs>
        <w:spacing w:line="360" w:lineRule="auto"/>
        <w:rPr>
          <w:b/>
          <w:sz w:val="28"/>
          <w:szCs w:val="28"/>
        </w:rPr>
      </w:pPr>
      <w:r>
        <w:rPr>
          <w:b/>
          <w:sz w:val="28"/>
          <w:szCs w:val="28"/>
        </w:rPr>
        <w:br w:type="page"/>
      </w:r>
    </w:p>
    <w:p w14:paraId="6C8D5BAF" w14:textId="77777777" w:rsidR="00B16EE8" w:rsidRDefault="0055400E" w:rsidP="00440DEE">
      <w:pPr>
        <w:tabs>
          <w:tab w:val="left" w:pos="0"/>
        </w:tabs>
        <w:spacing w:before="29" w:line="360" w:lineRule="auto"/>
        <w:jc w:val="center"/>
        <w:rPr>
          <w:b/>
          <w:sz w:val="32"/>
          <w:szCs w:val="32"/>
        </w:rPr>
      </w:pPr>
      <w:r w:rsidRPr="00204AAB">
        <w:rPr>
          <w:b/>
          <w:sz w:val="32"/>
          <w:szCs w:val="32"/>
        </w:rPr>
        <w:lastRenderedPageBreak/>
        <w:t>TABLE OF CONTEN</w:t>
      </w:r>
      <w:r w:rsidR="00B16EE8" w:rsidRPr="00204AAB">
        <w:rPr>
          <w:b/>
          <w:sz w:val="32"/>
          <w:szCs w:val="32"/>
        </w:rPr>
        <w:t>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709"/>
        <w:gridCol w:w="851"/>
        <w:gridCol w:w="5953"/>
        <w:gridCol w:w="986"/>
      </w:tblGrid>
      <w:tr w:rsidR="00FB522A" w:rsidRPr="00BF57E8" w14:paraId="09290222" w14:textId="77777777" w:rsidTr="00C60030">
        <w:tc>
          <w:tcPr>
            <w:tcW w:w="1129" w:type="dxa"/>
            <w:vAlign w:val="center"/>
          </w:tcPr>
          <w:p w14:paraId="05C5FDAD" w14:textId="588C9C88" w:rsidR="00320140" w:rsidRPr="00BF57E8" w:rsidRDefault="00320140" w:rsidP="00B75C56">
            <w:pPr>
              <w:tabs>
                <w:tab w:val="left" w:pos="0"/>
              </w:tabs>
              <w:spacing w:line="480" w:lineRule="auto"/>
              <w:jc w:val="center"/>
              <w:rPr>
                <w:b/>
                <w:sz w:val="24"/>
                <w:szCs w:val="24"/>
              </w:rPr>
            </w:pPr>
            <w:r w:rsidRPr="00BF57E8">
              <w:rPr>
                <w:b/>
                <w:sz w:val="24"/>
                <w:szCs w:val="24"/>
              </w:rPr>
              <w:t>CHAPTER NO.</w:t>
            </w:r>
          </w:p>
        </w:tc>
        <w:tc>
          <w:tcPr>
            <w:tcW w:w="7513" w:type="dxa"/>
            <w:gridSpan w:val="3"/>
            <w:vAlign w:val="center"/>
          </w:tcPr>
          <w:p w14:paraId="7A8EC0C0" w14:textId="17A465BB" w:rsidR="00320140" w:rsidRPr="00BF57E8" w:rsidRDefault="00320140" w:rsidP="00B75C56">
            <w:pPr>
              <w:tabs>
                <w:tab w:val="left" w:pos="0"/>
              </w:tabs>
              <w:spacing w:line="480" w:lineRule="auto"/>
              <w:jc w:val="center"/>
              <w:rPr>
                <w:b/>
                <w:sz w:val="24"/>
                <w:szCs w:val="24"/>
              </w:rPr>
            </w:pPr>
            <w:r w:rsidRPr="00BF57E8">
              <w:rPr>
                <w:b/>
                <w:sz w:val="24"/>
                <w:szCs w:val="24"/>
              </w:rPr>
              <w:t>TITLE</w:t>
            </w:r>
          </w:p>
        </w:tc>
        <w:tc>
          <w:tcPr>
            <w:tcW w:w="986" w:type="dxa"/>
            <w:vAlign w:val="center"/>
          </w:tcPr>
          <w:p w14:paraId="51857D69" w14:textId="097B0819" w:rsidR="00320140" w:rsidRPr="00BF57E8" w:rsidRDefault="00320140" w:rsidP="00B75C56">
            <w:pPr>
              <w:tabs>
                <w:tab w:val="left" w:pos="0"/>
              </w:tabs>
              <w:spacing w:line="480" w:lineRule="auto"/>
              <w:jc w:val="center"/>
              <w:rPr>
                <w:b/>
                <w:sz w:val="24"/>
                <w:szCs w:val="24"/>
              </w:rPr>
            </w:pPr>
            <w:r w:rsidRPr="00BF57E8">
              <w:rPr>
                <w:b/>
                <w:sz w:val="24"/>
                <w:szCs w:val="24"/>
              </w:rPr>
              <w:t>PAGE NO.</w:t>
            </w:r>
          </w:p>
        </w:tc>
      </w:tr>
      <w:tr w:rsidR="0054165D" w:rsidRPr="00BF57E8" w14:paraId="5A543557" w14:textId="77777777" w:rsidTr="00C60030">
        <w:tc>
          <w:tcPr>
            <w:tcW w:w="1129" w:type="dxa"/>
            <w:vAlign w:val="center"/>
          </w:tcPr>
          <w:p w14:paraId="054395CA" w14:textId="77777777" w:rsidR="0054165D" w:rsidRPr="00BF57E8" w:rsidRDefault="0054165D" w:rsidP="00B75C56">
            <w:pPr>
              <w:tabs>
                <w:tab w:val="left" w:pos="0"/>
              </w:tabs>
              <w:spacing w:line="480" w:lineRule="auto"/>
              <w:jc w:val="center"/>
              <w:rPr>
                <w:b/>
                <w:sz w:val="24"/>
                <w:szCs w:val="24"/>
              </w:rPr>
            </w:pPr>
          </w:p>
        </w:tc>
        <w:tc>
          <w:tcPr>
            <w:tcW w:w="7513" w:type="dxa"/>
            <w:gridSpan w:val="3"/>
            <w:vAlign w:val="center"/>
          </w:tcPr>
          <w:p w14:paraId="2D4733EE" w14:textId="023014A1" w:rsidR="0054165D" w:rsidRPr="00BF57E8" w:rsidRDefault="0054165D" w:rsidP="00B75C56">
            <w:pPr>
              <w:tabs>
                <w:tab w:val="left" w:pos="0"/>
              </w:tabs>
              <w:spacing w:line="480" w:lineRule="auto"/>
              <w:rPr>
                <w:b/>
                <w:sz w:val="24"/>
                <w:szCs w:val="24"/>
              </w:rPr>
            </w:pPr>
            <w:r w:rsidRPr="00BF57E8">
              <w:rPr>
                <w:b/>
                <w:sz w:val="24"/>
                <w:szCs w:val="24"/>
              </w:rPr>
              <w:t>ABSTRACT</w:t>
            </w:r>
          </w:p>
        </w:tc>
        <w:tc>
          <w:tcPr>
            <w:tcW w:w="986" w:type="dxa"/>
            <w:vAlign w:val="center"/>
          </w:tcPr>
          <w:p w14:paraId="1FA00E60" w14:textId="18168C43" w:rsidR="0054165D" w:rsidRPr="00BF57E8" w:rsidRDefault="0054165D" w:rsidP="00B75C56">
            <w:pPr>
              <w:tabs>
                <w:tab w:val="left" w:pos="0"/>
              </w:tabs>
              <w:spacing w:line="480" w:lineRule="auto"/>
              <w:jc w:val="center"/>
              <w:rPr>
                <w:b/>
                <w:sz w:val="24"/>
                <w:szCs w:val="24"/>
              </w:rPr>
            </w:pPr>
            <w:r>
              <w:rPr>
                <w:b/>
                <w:sz w:val="24"/>
                <w:szCs w:val="24"/>
              </w:rPr>
              <w:t>iii</w:t>
            </w:r>
          </w:p>
        </w:tc>
      </w:tr>
      <w:tr w:rsidR="0054165D" w:rsidRPr="00BF57E8" w14:paraId="0CE93BF4" w14:textId="77777777" w:rsidTr="00C60030">
        <w:tc>
          <w:tcPr>
            <w:tcW w:w="1129" w:type="dxa"/>
            <w:vAlign w:val="center"/>
          </w:tcPr>
          <w:p w14:paraId="6F0E7E60" w14:textId="77777777" w:rsidR="0054165D" w:rsidRPr="00BF57E8" w:rsidRDefault="0054165D" w:rsidP="00B75C56">
            <w:pPr>
              <w:tabs>
                <w:tab w:val="left" w:pos="0"/>
              </w:tabs>
              <w:spacing w:line="480" w:lineRule="auto"/>
              <w:jc w:val="center"/>
              <w:rPr>
                <w:b/>
                <w:sz w:val="24"/>
                <w:szCs w:val="24"/>
              </w:rPr>
            </w:pPr>
          </w:p>
        </w:tc>
        <w:tc>
          <w:tcPr>
            <w:tcW w:w="7513" w:type="dxa"/>
            <w:gridSpan w:val="3"/>
            <w:vAlign w:val="center"/>
          </w:tcPr>
          <w:p w14:paraId="3944FA0D" w14:textId="6322CC18" w:rsidR="0054165D" w:rsidRPr="00BF57E8" w:rsidRDefault="0054165D" w:rsidP="00B75C56">
            <w:pPr>
              <w:tabs>
                <w:tab w:val="left" w:pos="0"/>
              </w:tabs>
              <w:spacing w:line="480" w:lineRule="auto"/>
              <w:rPr>
                <w:b/>
                <w:sz w:val="24"/>
                <w:szCs w:val="24"/>
              </w:rPr>
            </w:pPr>
            <w:r w:rsidRPr="00BF57E8">
              <w:rPr>
                <w:b/>
                <w:sz w:val="24"/>
                <w:szCs w:val="24"/>
              </w:rPr>
              <w:t>ACKNOWLEDGEMENT</w:t>
            </w:r>
          </w:p>
        </w:tc>
        <w:tc>
          <w:tcPr>
            <w:tcW w:w="986" w:type="dxa"/>
            <w:vAlign w:val="center"/>
          </w:tcPr>
          <w:p w14:paraId="2639A7DB" w14:textId="7ED13C05" w:rsidR="0054165D" w:rsidRPr="00BF57E8" w:rsidRDefault="000757A4" w:rsidP="00B75C56">
            <w:pPr>
              <w:tabs>
                <w:tab w:val="left" w:pos="0"/>
              </w:tabs>
              <w:spacing w:line="480" w:lineRule="auto"/>
              <w:jc w:val="center"/>
              <w:rPr>
                <w:b/>
                <w:sz w:val="24"/>
                <w:szCs w:val="24"/>
              </w:rPr>
            </w:pPr>
            <w:r>
              <w:rPr>
                <w:b/>
                <w:sz w:val="24"/>
                <w:szCs w:val="24"/>
              </w:rPr>
              <w:t>i</w:t>
            </w:r>
            <w:r w:rsidR="0054165D">
              <w:rPr>
                <w:b/>
                <w:sz w:val="24"/>
                <w:szCs w:val="24"/>
              </w:rPr>
              <w:t>v</w:t>
            </w:r>
          </w:p>
        </w:tc>
      </w:tr>
      <w:tr w:rsidR="0054165D" w:rsidRPr="00BF57E8" w14:paraId="7F26AA2B" w14:textId="77777777" w:rsidTr="00C60030">
        <w:tc>
          <w:tcPr>
            <w:tcW w:w="1129" w:type="dxa"/>
            <w:vAlign w:val="center"/>
          </w:tcPr>
          <w:p w14:paraId="44188FE7" w14:textId="77777777" w:rsidR="0054165D" w:rsidRPr="00BF57E8" w:rsidRDefault="0054165D" w:rsidP="00B75C56">
            <w:pPr>
              <w:tabs>
                <w:tab w:val="left" w:pos="0"/>
              </w:tabs>
              <w:spacing w:line="480" w:lineRule="auto"/>
              <w:jc w:val="center"/>
              <w:rPr>
                <w:b/>
                <w:sz w:val="24"/>
                <w:szCs w:val="24"/>
              </w:rPr>
            </w:pPr>
          </w:p>
        </w:tc>
        <w:tc>
          <w:tcPr>
            <w:tcW w:w="7513" w:type="dxa"/>
            <w:gridSpan w:val="3"/>
            <w:vAlign w:val="center"/>
          </w:tcPr>
          <w:p w14:paraId="53FBF781" w14:textId="16AE69F3" w:rsidR="0054165D" w:rsidRPr="00BF57E8" w:rsidRDefault="0054165D" w:rsidP="00B75C56">
            <w:pPr>
              <w:tabs>
                <w:tab w:val="left" w:pos="0"/>
              </w:tabs>
              <w:spacing w:line="480" w:lineRule="auto"/>
              <w:rPr>
                <w:b/>
                <w:sz w:val="24"/>
                <w:szCs w:val="24"/>
              </w:rPr>
            </w:pPr>
            <w:r>
              <w:rPr>
                <w:b/>
                <w:sz w:val="24"/>
                <w:szCs w:val="24"/>
              </w:rPr>
              <w:t>LIST OF TABLES</w:t>
            </w:r>
          </w:p>
        </w:tc>
        <w:tc>
          <w:tcPr>
            <w:tcW w:w="986" w:type="dxa"/>
            <w:vAlign w:val="center"/>
          </w:tcPr>
          <w:p w14:paraId="0452FFA9" w14:textId="7E010947" w:rsidR="0054165D" w:rsidRPr="00BF57E8" w:rsidRDefault="002A69FB" w:rsidP="00B75C56">
            <w:pPr>
              <w:tabs>
                <w:tab w:val="left" w:pos="0"/>
              </w:tabs>
              <w:spacing w:line="480" w:lineRule="auto"/>
              <w:jc w:val="center"/>
              <w:rPr>
                <w:b/>
                <w:sz w:val="24"/>
                <w:szCs w:val="24"/>
              </w:rPr>
            </w:pPr>
            <w:r>
              <w:rPr>
                <w:b/>
                <w:sz w:val="24"/>
                <w:szCs w:val="24"/>
              </w:rPr>
              <w:t>vii</w:t>
            </w:r>
          </w:p>
        </w:tc>
      </w:tr>
      <w:tr w:rsidR="0054165D" w:rsidRPr="00BF57E8" w14:paraId="6B939AE9" w14:textId="77777777" w:rsidTr="00C60030">
        <w:tc>
          <w:tcPr>
            <w:tcW w:w="1129" w:type="dxa"/>
            <w:vAlign w:val="center"/>
          </w:tcPr>
          <w:p w14:paraId="4AAAE70C" w14:textId="77777777" w:rsidR="0054165D" w:rsidRPr="00BF57E8" w:rsidRDefault="0054165D" w:rsidP="00B75C56">
            <w:pPr>
              <w:tabs>
                <w:tab w:val="left" w:pos="0"/>
              </w:tabs>
              <w:spacing w:line="480" w:lineRule="auto"/>
              <w:jc w:val="center"/>
              <w:rPr>
                <w:b/>
                <w:sz w:val="24"/>
                <w:szCs w:val="24"/>
              </w:rPr>
            </w:pPr>
          </w:p>
        </w:tc>
        <w:tc>
          <w:tcPr>
            <w:tcW w:w="7513" w:type="dxa"/>
            <w:gridSpan w:val="3"/>
            <w:vAlign w:val="center"/>
          </w:tcPr>
          <w:p w14:paraId="687C7F69" w14:textId="304619F2" w:rsidR="0054165D" w:rsidRPr="00BF57E8" w:rsidRDefault="0054165D" w:rsidP="00B75C56">
            <w:pPr>
              <w:tabs>
                <w:tab w:val="left" w:pos="0"/>
              </w:tabs>
              <w:spacing w:line="480" w:lineRule="auto"/>
              <w:rPr>
                <w:b/>
                <w:sz w:val="24"/>
                <w:szCs w:val="24"/>
              </w:rPr>
            </w:pPr>
            <w:r>
              <w:rPr>
                <w:b/>
                <w:sz w:val="24"/>
                <w:szCs w:val="24"/>
              </w:rPr>
              <w:t>LIST OF FIGURES</w:t>
            </w:r>
          </w:p>
        </w:tc>
        <w:tc>
          <w:tcPr>
            <w:tcW w:w="986" w:type="dxa"/>
            <w:vAlign w:val="center"/>
          </w:tcPr>
          <w:p w14:paraId="0B30D622" w14:textId="67C8F06B" w:rsidR="0054165D" w:rsidRPr="00BF57E8" w:rsidRDefault="002A69FB" w:rsidP="00B75C56">
            <w:pPr>
              <w:tabs>
                <w:tab w:val="left" w:pos="0"/>
              </w:tabs>
              <w:spacing w:line="480" w:lineRule="auto"/>
              <w:jc w:val="center"/>
              <w:rPr>
                <w:b/>
                <w:sz w:val="24"/>
                <w:szCs w:val="24"/>
              </w:rPr>
            </w:pPr>
            <w:r>
              <w:rPr>
                <w:b/>
                <w:sz w:val="24"/>
                <w:szCs w:val="24"/>
              </w:rPr>
              <w:t>viii</w:t>
            </w:r>
          </w:p>
        </w:tc>
      </w:tr>
      <w:tr w:rsidR="0054165D" w:rsidRPr="00BF57E8" w14:paraId="1541DD37" w14:textId="77777777" w:rsidTr="00C60030">
        <w:tc>
          <w:tcPr>
            <w:tcW w:w="1129" w:type="dxa"/>
            <w:vAlign w:val="center"/>
          </w:tcPr>
          <w:p w14:paraId="5B898183" w14:textId="6A6F980A" w:rsidR="0054165D" w:rsidRPr="00BF57E8" w:rsidRDefault="0054165D" w:rsidP="00B75C56">
            <w:pPr>
              <w:tabs>
                <w:tab w:val="left" w:pos="0"/>
              </w:tabs>
              <w:spacing w:line="480" w:lineRule="auto"/>
              <w:jc w:val="center"/>
              <w:rPr>
                <w:b/>
                <w:sz w:val="24"/>
                <w:szCs w:val="24"/>
              </w:rPr>
            </w:pPr>
            <w:r>
              <w:rPr>
                <w:b/>
                <w:sz w:val="24"/>
                <w:szCs w:val="24"/>
              </w:rPr>
              <w:t>1</w:t>
            </w:r>
          </w:p>
        </w:tc>
        <w:tc>
          <w:tcPr>
            <w:tcW w:w="7513" w:type="dxa"/>
            <w:gridSpan w:val="3"/>
            <w:vAlign w:val="center"/>
          </w:tcPr>
          <w:p w14:paraId="204B0F66" w14:textId="2A2DB125" w:rsidR="0054165D" w:rsidRPr="00BF57E8" w:rsidRDefault="0054165D" w:rsidP="00B75C56">
            <w:pPr>
              <w:tabs>
                <w:tab w:val="left" w:pos="0"/>
              </w:tabs>
              <w:spacing w:line="480" w:lineRule="auto"/>
              <w:rPr>
                <w:b/>
                <w:sz w:val="24"/>
                <w:szCs w:val="24"/>
              </w:rPr>
            </w:pPr>
            <w:r>
              <w:rPr>
                <w:b/>
                <w:sz w:val="24"/>
                <w:szCs w:val="24"/>
              </w:rPr>
              <w:t>INTRODUCTION</w:t>
            </w:r>
          </w:p>
        </w:tc>
        <w:tc>
          <w:tcPr>
            <w:tcW w:w="986" w:type="dxa"/>
            <w:vAlign w:val="center"/>
          </w:tcPr>
          <w:p w14:paraId="7A9A8734" w14:textId="2A4C6A12" w:rsidR="0054165D" w:rsidRPr="00BF57E8" w:rsidRDefault="00BC5A54" w:rsidP="00B75C56">
            <w:pPr>
              <w:tabs>
                <w:tab w:val="left" w:pos="0"/>
              </w:tabs>
              <w:spacing w:line="480" w:lineRule="auto"/>
              <w:jc w:val="center"/>
              <w:rPr>
                <w:b/>
                <w:sz w:val="24"/>
                <w:szCs w:val="24"/>
              </w:rPr>
            </w:pPr>
            <w:r>
              <w:rPr>
                <w:b/>
                <w:sz w:val="24"/>
                <w:szCs w:val="24"/>
              </w:rPr>
              <w:t>1</w:t>
            </w:r>
          </w:p>
        </w:tc>
      </w:tr>
      <w:tr w:rsidR="0054165D" w:rsidRPr="00BF57E8" w14:paraId="77E15C2A" w14:textId="77777777" w:rsidTr="00C60030">
        <w:tc>
          <w:tcPr>
            <w:tcW w:w="1129" w:type="dxa"/>
            <w:vAlign w:val="center"/>
          </w:tcPr>
          <w:p w14:paraId="6286240D"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4F21EFC6" w14:textId="4E96EBC3" w:rsidR="0054165D" w:rsidRPr="00BF57E8" w:rsidRDefault="0054165D" w:rsidP="00B75C56">
            <w:pPr>
              <w:tabs>
                <w:tab w:val="left" w:pos="0"/>
              </w:tabs>
              <w:spacing w:line="480" w:lineRule="auto"/>
              <w:jc w:val="center"/>
              <w:rPr>
                <w:b/>
                <w:sz w:val="24"/>
                <w:szCs w:val="24"/>
              </w:rPr>
            </w:pPr>
            <w:r>
              <w:rPr>
                <w:b/>
                <w:sz w:val="24"/>
                <w:szCs w:val="24"/>
              </w:rPr>
              <w:t>1.1</w:t>
            </w:r>
          </w:p>
        </w:tc>
        <w:tc>
          <w:tcPr>
            <w:tcW w:w="6804" w:type="dxa"/>
            <w:gridSpan w:val="2"/>
            <w:vAlign w:val="center"/>
          </w:tcPr>
          <w:p w14:paraId="477E25BE" w14:textId="23FB1596" w:rsidR="0054165D" w:rsidRPr="00BF57E8" w:rsidRDefault="000757A4" w:rsidP="00B75C56">
            <w:pPr>
              <w:tabs>
                <w:tab w:val="left" w:pos="0"/>
              </w:tabs>
              <w:spacing w:line="480" w:lineRule="auto"/>
              <w:rPr>
                <w:b/>
                <w:sz w:val="24"/>
                <w:szCs w:val="24"/>
              </w:rPr>
            </w:pPr>
            <w:r>
              <w:rPr>
                <w:b/>
                <w:sz w:val="24"/>
                <w:szCs w:val="24"/>
              </w:rPr>
              <w:t>PROBLEM STATEMENT</w:t>
            </w:r>
          </w:p>
        </w:tc>
        <w:tc>
          <w:tcPr>
            <w:tcW w:w="986" w:type="dxa"/>
            <w:vAlign w:val="center"/>
          </w:tcPr>
          <w:p w14:paraId="4D7AB793" w14:textId="7976EFD3" w:rsidR="0054165D" w:rsidRPr="00BF57E8" w:rsidRDefault="000757A4" w:rsidP="00B75C56">
            <w:pPr>
              <w:tabs>
                <w:tab w:val="left" w:pos="0"/>
              </w:tabs>
              <w:spacing w:line="480" w:lineRule="auto"/>
              <w:jc w:val="center"/>
              <w:rPr>
                <w:b/>
                <w:sz w:val="24"/>
                <w:szCs w:val="24"/>
              </w:rPr>
            </w:pPr>
            <w:r>
              <w:rPr>
                <w:b/>
                <w:sz w:val="24"/>
                <w:szCs w:val="24"/>
              </w:rPr>
              <w:t>2</w:t>
            </w:r>
          </w:p>
        </w:tc>
      </w:tr>
      <w:tr w:rsidR="0054165D" w:rsidRPr="00BF57E8" w14:paraId="2515E4F4" w14:textId="77777777" w:rsidTr="00C60030">
        <w:tc>
          <w:tcPr>
            <w:tcW w:w="1129" w:type="dxa"/>
            <w:vAlign w:val="center"/>
          </w:tcPr>
          <w:p w14:paraId="7DC8A6E3"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15B75DAF" w14:textId="7D26866F" w:rsidR="0054165D" w:rsidRDefault="0054165D" w:rsidP="00B75C56">
            <w:pPr>
              <w:tabs>
                <w:tab w:val="left" w:pos="0"/>
              </w:tabs>
              <w:spacing w:line="480" w:lineRule="auto"/>
              <w:jc w:val="center"/>
              <w:rPr>
                <w:b/>
                <w:sz w:val="24"/>
                <w:szCs w:val="24"/>
              </w:rPr>
            </w:pPr>
            <w:r>
              <w:rPr>
                <w:b/>
                <w:sz w:val="24"/>
                <w:szCs w:val="24"/>
              </w:rPr>
              <w:t>1.2</w:t>
            </w:r>
          </w:p>
        </w:tc>
        <w:tc>
          <w:tcPr>
            <w:tcW w:w="6804" w:type="dxa"/>
            <w:gridSpan w:val="2"/>
            <w:vAlign w:val="center"/>
          </w:tcPr>
          <w:p w14:paraId="11D641CF" w14:textId="68875BAD" w:rsidR="0054165D" w:rsidRPr="00BF57E8" w:rsidRDefault="000757A4" w:rsidP="00B75C56">
            <w:pPr>
              <w:tabs>
                <w:tab w:val="left" w:pos="0"/>
              </w:tabs>
              <w:spacing w:line="480" w:lineRule="auto"/>
              <w:rPr>
                <w:b/>
                <w:sz w:val="24"/>
                <w:szCs w:val="24"/>
              </w:rPr>
            </w:pPr>
            <w:r>
              <w:rPr>
                <w:b/>
                <w:sz w:val="24"/>
                <w:szCs w:val="24"/>
              </w:rPr>
              <w:t>SCOPE OF THE WORK</w:t>
            </w:r>
          </w:p>
        </w:tc>
        <w:tc>
          <w:tcPr>
            <w:tcW w:w="986" w:type="dxa"/>
            <w:vAlign w:val="center"/>
          </w:tcPr>
          <w:p w14:paraId="63A75287" w14:textId="22A2E9BF" w:rsidR="0054165D" w:rsidRPr="00BF57E8" w:rsidRDefault="000757A4" w:rsidP="00B75C56">
            <w:pPr>
              <w:tabs>
                <w:tab w:val="left" w:pos="0"/>
              </w:tabs>
              <w:spacing w:line="480" w:lineRule="auto"/>
              <w:jc w:val="center"/>
              <w:rPr>
                <w:b/>
                <w:sz w:val="24"/>
                <w:szCs w:val="24"/>
              </w:rPr>
            </w:pPr>
            <w:r>
              <w:rPr>
                <w:b/>
                <w:sz w:val="24"/>
                <w:szCs w:val="24"/>
              </w:rPr>
              <w:t>3</w:t>
            </w:r>
          </w:p>
        </w:tc>
      </w:tr>
      <w:tr w:rsidR="0054165D" w:rsidRPr="00BF57E8" w14:paraId="32D5B76C" w14:textId="77777777" w:rsidTr="00C60030">
        <w:tc>
          <w:tcPr>
            <w:tcW w:w="1129" w:type="dxa"/>
            <w:vAlign w:val="center"/>
          </w:tcPr>
          <w:p w14:paraId="183AEFB4"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280A79E0" w14:textId="34E36259" w:rsidR="0054165D" w:rsidRDefault="0054165D" w:rsidP="00B75C56">
            <w:pPr>
              <w:tabs>
                <w:tab w:val="left" w:pos="0"/>
              </w:tabs>
              <w:spacing w:line="480" w:lineRule="auto"/>
              <w:jc w:val="center"/>
              <w:rPr>
                <w:b/>
                <w:sz w:val="24"/>
                <w:szCs w:val="24"/>
              </w:rPr>
            </w:pPr>
            <w:r>
              <w:rPr>
                <w:b/>
                <w:sz w:val="24"/>
                <w:szCs w:val="24"/>
              </w:rPr>
              <w:t>1.3</w:t>
            </w:r>
          </w:p>
        </w:tc>
        <w:tc>
          <w:tcPr>
            <w:tcW w:w="6804" w:type="dxa"/>
            <w:gridSpan w:val="2"/>
            <w:vAlign w:val="center"/>
          </w:tcPr>
          <w:p w14:paraId="4D1AC0ED" w14:textId="565909C9" w:rsidR="0054165D" w:rsidRPr="00BF57E8" w:rsidRDefault="000757A4" w:rsidP="00B75C56">
            <w:pPr>
              <w:tabs>
                <w:tab w:val="left" w:pos="0"/>
              </w:tabs>
              <w:spacing w:line="480" w:lineRule="auto"/>
              <w:rPr>
                <w:b/>
                <w:sz w:val="24"/>
                <w:szCs w:val="24"/>
              </w:rPr>
            </w:pPr>
            <w:r>
              <w:rPr>
                <w:b/>
                <w:sz w:val="24"/>
                <w:szCs w:val="24"/>
              </w:rPr>
              <w:t>AIM AND OBJECTIVE OF THE PROJECT</w:t>
            </w:r>
          </w:p>
        </w:tc>
        <w:tc>
          <w:tcPr>
            <w:tcW w:w="986" w:type="dxa"/>
            <w:vAlign w:val="center"/>
          </w:tcPr>
          <w:p w14:paraId="16681AB8" w14:textId="4499D2BD" w:rsidR="0054165D" w:rsidRPr="00BF57E8" w:rsidRDefault="005F740F" w:rsidP="00B75C56">
            <w:pPr>
              <w:tabs>
                <w:tab w:val="left" w:pos="0"/>
              </w:tabs>
              <w:spacing w:line="480" w:lineRule="auto"/>
              <w:jc w:val="center"/>
              <w:rPr>
                <w:b/>
                <w:sz w:val="24"/>
                <w:szCs w:val="24"/>
              </w:rPr>
            </w:pPr>
            <w:r>
              <w:rPr>
                <w:b/>
                <w:sz w:val="24"/>
                <w:szCs w:val="24"/>
              </w:rPr>
              <w:t>3</w:t>
            </w:r>
          </w:p>
        </w:tc>
      </w:tr>
      <w:tr w:rsidR="005F740F" w:rsidRPr="00BF57E8" w14:paraId="0527B33D" w14:textId="77777777" w:rsidTr="00C60030">
        <w:tc>
          <w:tcPr>
            <w:tcW w:w="1129" w:type="dxa"/>
            <w:vAlign w:val="center"/>
          </w:tcPr>
          <w:p w14:paraId="345F7FFF"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4EBE3BA4" w14:textId="4B09A067" w:rsidR="005F740F" w:rsidRDefault="005F740F" w:rsidP="00B75C56">
            <w:pPr>
              <w:tabs>
                <w:tab w:val="left" w:pos="0"/>
              </w:tabs>
              <w:spacing w:line="480" w:lineRule="auto"/>
              <w:jc w:val="center"/>
              <w:rPr>
                <w:b/>
                <w:sz w:val="24"/>
                <w:szCs w:val="24"/>
              </w:rPr>
            </w:pPr>
            <w:r>
              <w:rPr>
                <w:b/>
                <w:sz w:val="24"/>
                <w:szCs w:val="24"/>
              </w:rPr>
              <w:t>1.4</w:t>
            </w:r>
          </w:p>
        </w:tc>
        <w:tc>
          <w:tcPr>
            <w:tcW w:w="6804" w:type="dxa"/>
            <w:gridSpan w:val="2"/>
            <w:vAlign w:val="center"/>
          </w:tcPr>
          <w:p w14:paraId="7302F2E5" w14:textId="65CB648E" w:rsidR="005F740F" w:rsidRDefault="005F740F" w:rsidP="00B75C56">
            <w:pPr>
              <w:tabs>
                <w:tab w:val="left" w:pos="0"/>
              </w:tabs>
              <w:spacing w:line="480" w:lineRule="auto"/>
              <w:rPr>
                <w:b/>
                <w:sz w:val="24"/>
                <w:szCs w:val="24"/>
              </w:rPr>
            </w:pPr>
            <w:r>
              <w:rPr>
                <w:b/>
                <w:sz w:val="24"/>
                <w:szCs w:val="24"/>
              </w:rPr>
              <w:t>EXISTING SYSTEM</w:t>
            </w:r>
          </w:p>
        </w:tc>
        <w:tc>
          <w:tcPr>
            <w:tcW w:w="986" w:type="dxa"/>
            <w:vAlign w:val="center"/>
          </w:tcPr>
          <w:p w14:paraId="532D1FBF" w14:textId="736FA9D2" w:rsidR="005F740F" w:rsidRDefault="005F740F" w:rsidP="00B75C56">
            <w:pPr>
              <w:tabs>
                <w:tab w:val="left" w:pos="0"/>
              </w:tabs>
              <w:spacing w:line="480" w:lineRule="auto"/>
              <w:jc w:val="center"/>
              <w:rPr>
                <w:b/>
                <w:sz w:val="24"/>
                <w:szCs w:val="24"/>
              </w:rPr>
            </w:pPr>
            <w:r>
              <w:rPr>
                <w:b/>
                <w:sz w:val="24"/>
                <w:szCs w:val="24"/>
              </w:rPr>
              <w:t>4</w:t>
            </w:r>
          </w:p>
        </w:tc>
      </w:tr>
      <w:tr w:rsidR="005F740F" w:rsidRPr="00BF57E8" w14:paraId="2EFF022E" w14:textId="77777777" w:rsidTr="00C60030">
        <w:tc>
          <w:tcPr>
            <w:tcW w:w="1129" w:type="dxa"/>
            <w:vAlign w:val="center"/>
          </w:tcPr>
          <w:p w14:paraId="2810CD8C"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27AA3FB0" w14:textId="046CB1D9" w:rsidR="005F740F" w:rsidRDefault="005F740F" w:rsidP="00B75C56">
            <w:pPr>
              <w:tabs>
                <w:tab w:val="left" w:pos="0"/>
              </w:tabs>
              <w:spacing w:line="480" w:lineRule="auto"/>
              <w:jc w:val="center"/>
              <w:rPr>
                <w:b/>
                <w:sz w:val="24"/>
                <w:szCs w:val="24"/>
              </w:rPr>
            </w:pPr>
            <w:r>
              <w:rPr>
                <w:b/>
                <w:sz w:val="24"/>
                <w:szCs w:val="24"/>
              </w:rPr>
              <w:t>1.5</w:t>
            </w:r>
          </w:p>
        </w:tc>
        <w:tc>
          <w:tcPr>
            <w:tcW w:w="6804" w:type="dxa"/>
            <w:gridSpan w:val="2"/>
            <w:vAlign w:val="center"/>
          </w:tcPr>
          <w:p w14:paraId="495A15E2" w14:textId="1BB0DD0E" w:rsidR="005F740F" w:rsidRDefault="005F740F" w:rsidP="00B75C56">
            <w:pPr>
              <w:tabs>
                <w:tab w:val="left" w:pos="0"/>
              </w:tabs>
              <w:spacing w:line="480" w:lineRule="auto"/>
              <w:rPr>
                <w:b/>
                <w:sz w:val="24"/>
                <w:szCs w:val="24"/>
              </w:rPr>
            </w:pPr>
            <w:r>
              <w:rPr>
                <w:b/>
                <w:sz w:val="24"/>
                <w:szCs w:val="24"/>
              </w:rPr>
              <w:t>PROPOSED SYSTEM</w:t>
            </w:r>
          </w:p>
        </w:tc>
        <w:tc>
          <w:tcPr>
            <w:tcW w:w="986" w:type="dxa"/>
            <w:vAlign w:val="center"/>
          </w:tcPr>
          <w:p w14:paraId="20065BDD" w14:textId="6B1D29CA" w:rsidR="005F740F" w:rsidRDefault="005F740F" w:rsidP="00B75C56">
            <w:pPr>
              <w:tabs>
                <w:tab w:val="left" w:pos="0"/>
              </w:tabs>
              <w:spacing w:line="480" w:lineRule="auto"/>
              <w:jc w:val="center"/>
              <w:rPr>
                <w:b/>
                <w:sz w:val="24"/>
                <w:szCs w:val="24"/>
              </w:rPr>
            </w:pPr>
            <w:r>
              <w:rPr>
                <w:b/>
                <w:sz w:val="24"/>
                <w:szCs w:val="24"/>
              </w:rPr>
              <w:t>5</w:t>
            </w:r>
          </w:p>
        </w:tc>
      </w:tr>
      <w:tr w:rsidR="0054165D" w:rsidRPr="00BF57E8" w14:paraId="712A8AD6" w14:textId="77777777" w:rsidTr="00C60030">
        <w:tc>
          <w:tcPr>
            <w:tcW w:w="1129" w:type="dxa"/>
            <w:vAlign w:val="center"/>
          </w:tcPr>
          <w:p w14:paraId="14D6C219" w14:textId="36456645" w:rsidR="0054165D" w:rsidRPr="00BF57E8" w:rsidRDefault="0054165D" w:rsidP="00B75C56">
            <w:pPr>
              <w:tabs>
                <w:tab w:val="left" w:pos="0"/>
              </w:tabs>
              <w:spacing w:line="480" w:lineRule="auto"/>
              <w:jc w:val="center"/>
              <w:rPr>
                <w:b/>
                <w:sz w:val="24"/>
                <w:szCs w:val="24"/>
              </w:rPr>
            </w:pPr>
            <w:r>
              <w:rPr>
                <w:b/>
                <w:sz w:val="24"/>
                <w:szCs w:val="24"/>
              </w:rPr>
              <w:t>2</w:t>
            </w:r>
          </w:p>
        </w:tc>
        <w:tc>
          <w:tcPr>
            <w:tcW w:w="7513" w:type="dxa"/>
            <w:gridSpan w:val="3"/>
            <w:vAlign w:val="center"/>
          </w:tcPr>
          <w:p w14:paraId="743E952A" w14:textId="017B5726" w:rsidR="0054165D" w:rsidRPr="00BF57E8" w:rsidRDefault="0054165D" w:rsidP="00B75C56">
            <w:pPr>
              <w:tabs>
                <w:tab w:val="left" w:pos="0"/>
              </w:tabs>
              <w:spacing w:line="480" w:lineRule="auto"/>
              <w:rPr>
                <w:b/>
                <w:sz w:val="24"/>
                <w:szCs w:val="24"/>
              </w:rPr>
            </w:pPr>
            <w:r>
              <w:rPr>
                <w:b/>
                <w:sz w:val="24"/>
                <w:szCs w:val="24"/>
              </w:rPr>
              <w:t>LITERATURE SURVEY</w:t>
            </w:r>
          </w:p>
        </w:tc>
        <w:tc>
          <w:tcPr>
            <w:tcW w:w="986" w:type="dxa"/>
            <w:vAlign w:val="center"/>
          </w:tcPr>
          <w:p w14:paraId="1FED6438" w14:textId="478A214F" w:rsidR="0054165D" w:rsidRPr="00BF57E8" w:rsidRDefault="00BC5A54" w:rsidP="00B75C56">
            <w:pPr>
              <w:tabs>
                <w:tab w:val="left" w:pos="0"/>
              </w:tabs>
              <w:spacing w:line="480" w:lineRule="auto"/>
              <w:jc w:val="center"/>
              <w:rPr>
                <w:b/>
                <w:sz w:val="24"/>
                <w:szCs w:val="24"/>
              </w:rPr>
            </w:pPr>
            <w:r>
              <w:rPr>
                <w:b/>
                <w:sz w:val="24"/>
                <w:szCs w:val="24"/>
              </w:rPr>
              <w:t>6</w:t>
            </w:r>
          </w:p>
        </w:tc>
      </w:tr>
      <w:tr w:rsidR="0054165D" w:rsidRPr="00BF57E8" w14:paraId="5D5E2D12" w14:textId="77777777" w:rsidTr="00C60030">
        <w:tc>
          <w:tcPr>
            <w:tcW w:w="1129" w:type="dxa"/>
            <w:vAlign w:val="center"/>
          </w:tcPr>
          <w:p w14:paraId="64C01045" w14:textId="61149C37" w:rsidR="0054165D" w:rsidRPr="00BF57E8" w:rsidRDefault="0054165D" w:rsidP="00B75C56">
            <w:pPr>
              <w:tabs>
                <w:tab w:val="left" w:pos="0"/>
              </w:tabs>
              <w:spacing w:line="480" w:lineRule="auto"/>
              <w:jc w:val="center"/>
              <w:rPr>
                <w:b/>
                <w:sz w:val="24"/>
                <w:szCs w:val="24"/>
              </w:rPr>
            </w:pPr>
            <w:r>
              <w:rPr>
                <w:b/>
                <w:sz w:val="24"/>
                <w:szCs w:val="24"/>
              </w:rPr>
              <w:t>3</w:t>
            </w:r>
          </w:p>
        </w:tc>
        <w:tc>
          <w:tcPr>
            <w:tcW w:w="7513" w:type="dxa"/>
            <w:gridSpan w:val="3"/>
            <w:vAlign w:val="center"/>
          </w:tcPr>
          <w:p w14:paraId="72A3BF47" w14:textId="74D1987A" w:rsidR="0054165D" w:rsidRPr="00BF57E8" w:rsidRDefault="005F740F" w:rsidP="00B75C56">
            <w:pPr>
              <w:tabs>
                <w:tab w:val="left" w:pos="0"/>
              </w:tabs>
              <w:spacing w:line="480" w:lineRule="auto"/>
              <w:rPr>
                <w:b/>
                <w:sz w:val="24"/>
                <w:szCs w:val="24"/>
              </w:rPr>
            </w:pPr>
            <w:r>
              <w:rPr>
                <w:b/>
                <w:sz w:val="24"/>
                <w:szCs w:val="24"/>
              </w:rPr>
              <w:t>SYSTEM DESIGN</w:t>
            </w:r>
          </w:p>
        </w:tc>
        <w:tc>
          <w:tcPr>
            <w:tcW w:w="986" w:type="dxa"/>
            <w:vAlign w:val="center"/>
          </w:tcPr>
          <w:p w14:paraId="0EEE0C65" w14:textId="05DCD445" w:rsidR="0054165D" w:rsidRPr="00BF57E8" w:rsidRDefault="005F740F" w:rsidP="00B75C56">
            <w:pPr>
              <w:tabs>
                <w:tab w:val="left" w:pos="0"/>
              </w:tabs>
              <w:spacing w:line="480" w:lineRule="auto"/>
              <w:jc w:val="center"/>
              <w:rPr>
                <w:b/>
                <w:sz w:val="24"/>
                <w:szCs w:val="24"/>
              </w:rPr>
            </w:pPr>
            <w:r>
              <w:rPr>
                <w:b/>
                <w:sz w:val="24"/>
                <w:szCs w:val="24"/>
              </w:rPr>
              <w:t>10</w:t>
            </w:r>
          </w:p>
        </w:tc>
      </w:tr>
      <w:tr w:rsidR="0054165D" w:rsidRPr="00BF57E8" w14:paraId="03A6AF23" w14:textId="77777777" w:rsidTr="00C60030">
        <w:tc>
          <w:tcPr>
            <w:tcW w:w="1129" w:type="dxa"/>
            <w:vAlign w:val="center"/>
          </w:tcPr>
          <w:p w14:paraId="598CCD98"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09B82BF8" w14:textId="00ADECC3" w:rsidR="0054165D" w:rsidRDefault="0054165D" w:rsidP="00B75C56">
            <w:pPr>
              <w:tabs>
                <w:tab w:val="left" w:pos="0"/>
              </w:tabs>
              <w:spacing w:line="480" w:lineRule="auto"/>
              <w:jc w:val="center"/>
              <w:rPr>
                <w:b/>
                <w:sz w:val="24"/>
                <w:szCs w:val="24"/>
              </w:rPr>
            </w:pPr>
            <w:r>
              <w:rPr>
                <w:b/>
                <w:sz w:val="24"/>
                <w:szCs w:val="24"/>
              </w:rPr>
              <w:t>3.1</w:t>
            </w:r>
          </w:p>
        </w:tc>
        <w:tc>
          <w:tcPr>
            <w:tcW w:w="6804" w:type="dxa"/>
            <w:gridSpan w:val="2"/>
            <w:vAlign w:val="center"/>
          </w:tcPr>
          <w:p w14:paraId="128BF186" w14:textId="57AA33B9" w:rsidR="0054165D" w:rsidRPr="00BF57E8" w:rsidRDefault="0054165D" w:rsidP="00B75C56">
            <w:pPr>
              <w:tabs>
                <w:tab w:val="left" w:pos="0"/>
              </w:tabs>
              <w:spacing w:line="480" w:lineRule="auto"/>
              <w:rPr>
                <w:b/>
                <w:sz w:val="24"/>
                <w:szCs w:val="24"/>
              </w:rPr>
            </w:pPr>
            <w:r>
              <w:rPr>
                <w:b/>
                <w:sz w:val="24"/>
                <w:szCs w:val="24"/>
              </w:rPr>
              <w:t>GENERAL</w:t>
            </w:r>
          </w:p>
        </w:tc>
        <w:tc>
          <w:tcPr>
            <w:tcW w:w="986" w:type="dxa"/>
            <w:vAlign w:val="center"/>
          </w:tcPr>
          <w:p w14:paraId="1DBD565B" w14:textId="54722752" w:rsidR="0054165D" w:rsidRPr="00BF57E8" w:rsidRDefault="005F740F" w:rsidP="00B75C56">
            <w:pPr>
              <w:tabs>
                <w:tab w:val="left" w:pos="0"/>
              </w:tabs>
              <w:spacing w:line="480" w:lineRule="auto"/>
              <w:jc w:val="center"/>
              <w:rPr>
                <w:b/>
                <w:sz w:val="24"/>
                <w:szCs w:val="24"/>
              </w:rPr>
            </w:pPr>
            <w:r>
              <w:rPr>
                <w:b/>
                <w:sz w:val="24"/>
                <w:szCs w:val="24"/>
              </w:rPr>
              <w:t>10</w:t>
            </w:r>
          </w:p>
        </w:tc>
      </w:tr>
      <w:tr w:rsidR="0054165D" w:rsidRPr="00BF57E8" w14:paraId="3E405E13" w14:textId="77777777" w:rsidTr="00C60030">
        <w:tc>
          <w:tcPr>
            <w:tcW w:w="1129" w:type="dxa"/>
            <w:vAlign w:val="center"/>
          </w:tcPr>
          <w:p w14:paraId="4C1EB4F6"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51111B6E" w14:textId="0BCECDBB" w:rsidR="0054165D" w:rsidRDefault="0054165D" w:rsidP="00B75C56">
            <w:pPr>
              <w:tabs>
                <w:tab w:val="left" w:pos="0"/>
              </w:tabs>
              <w:spacing w:line="480" w:lineRule="auto"/>
              <w:jc w:val="center"/>
              <w:rPr>
                <w:b/>
                <w:sz w:val="24"/>
                <w:szCs w:val="24"/>
              </w:rPr>
            </w:pPr>
            <w:r>
              <w:rPr>
                <w:b/>
                <w:sz w:val="24"/>
                <w:szCs w:val="24"/>
              </w:rPr>
              <w:t>3.2</w:t>
            </w:r>
          </w:p>
        </w:tc>
        <w:tc>
          <w:tcPr>
            <w:tcW w:w="6804" w:type="dxa"/>
            <w:gridSpan w:val="2"/>
            <w:vAlign w:val="center"/>
          </w:tcPr>
          <w:p w14:paraId="3DB74829" w14:textId="12DD31F7" w:rsidR="0054165D" w:rsidRPr="00BF57E8" w:rsidRDefault="005F740F" w:rsidP="00B75C56">
            <w:pPr>
              <w:tabs>
                <w:tab w:val="left" w:pos="0"/>
              </w:tabs>
              <w:spacing w:line="480" w:lineRule="auto"/>
              <w:rPr>
                <w:b/>
                <w:sz w:val="24"/>
                <w:szCs w:val="24"/>
              </w:rPr>
            </w:pPr>
            <w:r>
              <w:rPr>
                <w:b/>
                <w:sz w:val="24"/>
                <w:szCs w:val="24"/>
              </w:rPr>
              <w:t>SYSTEM ARCHITECTURE DIAGRAM</w:t>
            </w:r>
          </w:p>
        </w:tc>
        <w:tc>
          <w:tcPr>
            <w:tcW w:w="986" w:type="dxa"/>
            <w:vAlign w:val="center"/>
          </w:tcPr>
          <w:p w14:paraId="3B581C3F" w14:textId="20C524A2" w:rsidR="0054165D" w:rsidRPr="00BF57E8" w:rsidRDefault="005F740F" w:rsidP="00B75C56">
            <w:pPr>
              <w:tabs>
                <w:tab w:val="left" w:pos="0"/>
              </w:tabs>
              <w:spacing w:line="480" w:lineRule="auto"/>
              <w:jc w:val="center"/>
              <w:rPr>
                <w:b/>
                <w:sz w:val="24"/>
                <w:szCs w:val="24"/>
              </w:rPr>
            </w:pPr>
            <w:r>
              <w:rPr>
                <w:b/>
                <w:sz w:val="24"/>
                <w:szCs w:val="24"/>
              </w:rPr>
              <w:t>10</w:t>
            </w:r>
          </w:p>
        </w:tc>
      </w:tr>
      <w:tr w:rsidR="0054165D" w:rsidRPr="00BF57E8" w14:paraId="206A24AF" w14:textId="77777777" w:rsidTr="00C60030">
        <w:tc>
          <w:tcPr>
            <w:tcW w:w="1129" w:type="dxa"/>
            <w:vAlign w:val="center"/>
          </w:tcPr>
          <w:p w14:paraId="0F36705F"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36819A98" w14:textId="0963FCA4" w:rsidR="0054165D" w:rsidRDefault="0054165D" w:rsidP="00B75C56">
            <w:pPr>
              <w:tabs>
                <w:tab w:val="left" w:pos="0"/>
              </w:tabs>
              <w:spacing w:line="480" w:lineRule="auto"/>
              <w:jc w:val="center"/>
              <w:rPr>
                <w:b/>
                <w:sz w:val="24"/>
                <w:szCs w:val="24"/>
              </w:rPr>
            </w:pPr>
            <w:r>
              <w:rPr>
                <w:b/>
                <w:sz w:val="24"/>
                <w:szCs w:val="24"/>
              </w:rPr>
              <w:t>3.3</w:t>
            </w:r>
          </w:p>
        </w:tc>
        <w:tc>
          <w:tcPr>
            <w:tcW w:w="6804" w:type="dxa"/>
            <w:gridSpan w:val="2"/>
            <w:vAlign w:val="center"/>
          </w:tcPr>
          <w:p w14:paraId="1FAE2B65" w14:textId="3DE66678" w:rsidR="0054165D" w:rsidRPr="00BF57E8" w:rsidRDefault="005F740F" w:rsidP="00B75C56">
            <w:pPr>
              <w:tabs>
                <w:tab w:val="left" w:pos="0"/>
              </w:tabs>
              <w:spacing w:line="480" w:lineRule="auto"/>
              <w:rPr>
                <w:b/>
                <w:sz w:val="24"/>
                <w:szCs w:val="24"/>
              </w:rPr>
            </w:pPr>
            <w:r>
              <w:rPr>
                <w:b/>
                <w:sz w:val="24"/>
                <w:szCs w:val="24"/>
              </w:rPr>
              <w:t>SYSTEM FLOW DIAGRAM</w:t>
            </w:r>
          </w:p>
        </w:tc>
        <w:tc>
          <w:tcPr>
            <w:tcW w:w="986" w:type="dxa"/>
            <w:vAlign w:val="center"/>
          </w:tcPr>
          <w:p w14:paraId="77C374F0" w14:textId="501B1214" w:rsidR="0054165D" w:rsidRPr="00BF57E8" w:rsidRDefault="005F740F" w:rsidP="00B75C56">
            <w:pPr>
              <w:tabs>
                <w:tab w:val="left" w:pos="0"/>
              </w:tabs>
              <w:spacing w:line="480" w:lineRule="auto"/>
              <w:jc w:val="center"/>
              <w:rPr>
                <w:b/>
                <w:sz w:val="24"/>
                <w:szCs w:val="24"/>
              </w:rPr>
            </w:pPr>
            <w:r>
              <w:rPr>
                <w:b/>
                <w:sz w:val="24"/>
                <w:szCs w:val="24"/>
              </w:rPr>
              <w:t>11</w:t>
            </w:r>
          </w:p>
        </w:tc>
      </w:tr>
      <w:tr w:rsidR="005F740F" w:rsidRPr="00BF57E8" w14:paraId="45741D98" w14:textId="77777777" w:rsidTr="00C60030">
        <w:tc>
          <w:tcPr>
            <w:tcW w:w="1129" w:type="dxa"/>
            <w:vAlign w:val="center"/>
          </w:tcPr>
          <w:p w14:paraId="5E527B6D" w14:textId="26BC44A3" w:rsidR="005F740F" w:rsidRPr="00BF57E8" w:rsidRDefault="005F740F" w:rsidP="00B75C56">
            <w:pPr>
              <w:tabs>
                <w:tab w:val="left" w:pos="0"/>
              </w:tabs>
              <w:spacing w:line="480" w:lineRule="auto"/>
              <w:jc w:val="center"/>
              <w:rPr>
                <w:b/>
                <w:sz w:val="24"/>
                <w:szCs w:val="24"/>
              </w:rPr>
            </w:pPr>
          </w:p>
        </w:tc>
        <w:tc>
          <w:tcPr>
            <w:tcW w:w="709" w:type="dxa"/>
            <w:vAlign w:val="center"/>
          </w:tcPr>
          <w:p w14:paraId="1D55F9B7" w14:textId="5DC0E745" w:rsidR="005F740F" w:rsidRDefault="005F740F" w:rsidP="00B75C56">
            <w:pPr>
              <w:tabs>
                <w:tab w:val="left" w:pos="0"/>
              </w:tabs>
              <w:spacing w:line="480" w:lineRule="auto"/>
              <w:jc w:val="center"/>
              <w:rPr>
                <w:b/>
                <w:sz w:val="24"/>
                <w:szCs w:val="24"/>
              </w:rPr>
            </w:pPr>
            <w:r>
              <w:rPr>
                <w:b/>
                <w:sz w:val="24"/>
                <w:szCs w:val="24"/>
              </w:rPr>
              <w:t>3.4</w:t>
            </w:r>
          </w:p>
        </w:tc>
        <w:tc>
          <w:tcPr>
            <w:tcW w:w="6804" w:type="dxa"/>
            <w:gridSpan w:val="2"/>
            <w:vAlign w:val="center"/>
          </w:tcPr>
          <w:p w14:paraId="0659914A" w14:textId="3313280A" w:rsidR="005F740F" w:rsidRDefault="005F740F" w:rsidP="00B75C56">
            <w:pPr>
              <w:tabs>
                <w:tab w:val="left" w:pos="0"/>
              </w:tabs>
              <w:spacing w:line="480" w:lineRule="auto"/>
              <w:rPr>
                <w:b/>
                <w:sz w:val="24"/>
                <w:szCs w:val="24"/>
              </w:rPr>
            </w:pPr>
            <w:r>
              <w:rPr>
                <w:b/>
                <w:sz w:val="24"/>
                <w:szCs w:val="24"/>
              </w:rPr>
              <w:t>SEQUENCE DIAGRAM</w:t>
            </w:r>
          </w:p>
        </w:tc>
        <w:tc>
          <w:tcPr>
            <w:tcW w:w="986" w:type="dxa"/>
            <w:vAlign w:val="center"/>
          </w:tcPr>
          <w:p w14:paraId="35277304" w14:textId="27ECA752" w:rsidR="005F740F" w:rsidRDefault="005F740F" w:rsidP="00B75C56">
            <w:pPr>
              <w:tabs>
                <w:tab w:val="left" w:pos="0"/>
              </w:tabs>
              <w:spacing w:line="480" w:lineRule="auto"/>
              <w:jc w:val="center"/>
              <w:rPr>
                <w:b/>
                <w:sz w:val="24"/>
                <w:szCs w:val="24"/>
              </w:rPr>
            </w:pPr>
            <w:r>
              <w:rPr>
                <w:b/>
                <w:sz w:val="24"/>
                <w:szCs w:val="24"/>
              </w:rPr>
              <w:t>11</w:t>
            </w:r>
          </w:p>
        </w:tc>
      </w:tr>
      <w:tr w:rsidR="005F740F" w:rsidRPr="00BF57E8" w14:paraId="29557887" w14:textId="77777777" w:rsidTr="00C60030">
        <w:tc>
          <w:tcPr>
            <w:tcW w:w="1129" w:type="dxa"/>
            <w:vAlign w:val="center"/>
          </w:tcPr>
          <w:p w14:paraId="1BA84A5D"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2239A0D6" w14:textId="4D5AB4A1" w:rsidR="005F740F" w:rsidRDefault="005F740F" w:rsidP="00B75C56">
            <w:pPr>
              <w:tabs>
                <w:tab w:val="left" w:pos="0"/>
              </w:tabs>
              <w:spacing w:line="480" w:lineRule="auto"/>
              <w:jc w:val="center"/>
              <w:rPr>
                <w:b/>
                <w:sz w:val="24"/>
                <w:szCs w:val="24"/>
              </w:rPr>
            </w:pPr>
            <w:r>
              <w:rPr>
                <w:b/>
                <w:sz w:val="24"/>
                <w:szCs w:val="24"/>
              </w:rPr>
              <w:t>3.5</w:t>
            </w:r>
          </w:p>
        </w:tc>
        <w:tc>
          <w:tcPr>
            <w:tcW w:w="6804" w:type="dxa"/>
            <w:gridSpan w:val="2"/>
            <w:vAlign w:val="center"/>
          </w:tcPr>
          <w:p w14:paraId="17DBFD6C" w14:textId="6DD6CE5B" w:rsidR="005F740F" w:rsidRDefault="005F740F" w:rsidP="00B75C56">
            <w:pPr>
              <w:tabs>
                <w:tab w:val="left" w:pos="0"/>
              </w:tabs>
              <w:spacing w:line="480" w:lineRule="auto"/>
              <w:rPr>
                <w:b/>
                <w:sz w:val="24"/>
                <w:szCs w:val="24"/>
              </w:rPr>
            </w:pPr>
            <w:r>
              <w:rPr>
                <w:b/>
                <w:sz w:val="24"/>
                <w:szCs w:val="24"/>
              </w:rPr>
              <w:t>DEVELOPMENTAL ENVIRONMENT</w:t>
            </w:r>
          </w:p>
        </w:tc>
        <w:tc>
          <w:tcPr>
            <w:tcW w:w="986" w:type="dxa"/>
            <w:vAlign w:val="center"/>
          </w:tcPr>
          <w:p w14:paraId="6D95DD3E" w14:textId="6B1BCEE2" w:rsidR="005F740F" w:rsidRDefault="005F740F" w:rsidP="00B75C56">
            <w:pPr>
              <w:tabs>
                <w:tab w:val="left" w:pos="0"/>
              </w:tabs>
              <w:spacing w:line="480" w:lineRule="auto"/>
              <w:jc w:val="center"/>
              <w:rPr>
                <w:b/>
                <w:sz w:val="24"/>
                <w:szCs w:val="24"/>
              </w:rPr>
            </w:pPr>
            <w:r>
              <w:rPr>
                <w:b/>
                <w:sz w:val="24"/>
                <w:szCs w:val="24"/>
              </w:rPr>
              <w:t>12</w:t>
            </w:r>
          </w:p>
        </w:tc>
      </w:tr>
      <w:tr w:rsidR="0054165D" w:rsidRPr="00BF57E8" w14:paraId="52A9087C" w14:textId="77777777" w:rsidTr="00C60030">
        <w:tc>
          <w:tcPr>
            <w:tcW w:w="1129" w:type="dxa"/>
            <w:vAlign w:val="center"/>
          </w:tcPr>
          <w:p w14:paraId="198FAB52" w14:textId="77777777" w:rsidR="00DA2F2D" w:rsidRPr="00BF57E8" w:rsidRDefault="00DA2F2D" w:rsidP="00B75C56">
            <w:pPr>
              <w:tabs>
                <w:tab w:val="left" w:pos="0"/>
              </w:tabs>
              <w:spacing w:line="480" w:lineRule="auto"/>
              <w:jc w:val="center"/>
              <w:rPr>
                <w:b/>
                <w:sz w:val="24"/>
                <w:szCs w:val="24"/>
              </w:rPr>
            </w:pPr>
          </w:p>
        </w:tc>
        <w:tc>
          <w:tcPr>
            <w:tcW w:w="709" w:type="dxa"/>
            <w:vAlign w:val="center"/>
          </w:tcPr>
          <w:p w14:paraId="37AC31D8" w14:textId="77777777" w:rsidR="00DA2F2D" w:rsidRDefault="00DA2F2D" w:rsidP="00B75C56">
            <w:pPr>
              <w:tabs>
                <w:tab w:val="left" w:pos="0"/>
              </w:tabs>
              <w:spacing w:line="480" w:lineRule="auto"/>
              <w:jc w:val="center"/>
              <w:rPr>
                <w:b/>
                <w:sz w:val="24"/>
                <w:szCs w:val="24"/>
              </w:rPr>
            </w:pPr>
          </w:p>
        </w:tc>
        <w:tc>
          <w:tcPr>
            <w:tcW w:w="851" w:type="dxa"/>
            <w:vAlign w:val="center"/>
          </w:tcPr>
          <w:p w14:paraId="64010921" w14:textId="6A057267" w:rsidR="00DA2F2D" w:rsidRDefault="005F740F" w:rsidP="00B75C56">
            <w:pPr>
              <w:tabs>
                <w:tab w:val="left" w:pos="0"/>
              </w:tabs>
              <w:spacing w:line="480" w:lineRule="auto"/>
              <w:jc w:val="center"/>
              <w:rPr>
                <w:b/>
                <w:sz w:val="24"/>
                <w:szCs w:val="24"/>
              </w:rPr>
            </w:pPr>
            <w:r>
              <w:rPr>
                <w:b/>
                <w:sz w:val="24"/>
                <w:szCs w:val="24"/>
              </w:rPr>
              <w:t>3.5.1</w:t>
            </w:r>
          </w:p>
        </w:tc>
        <w:tc>
          <w:tcPr>
            <w:tcW w:w="5953" w:type="dxa"/>
            <w:vAlign w:val="center"/>
          </w:tcPr>
          <w:p w14:paraId="16C812C7" w14:textId="5C3A3EB7" w:rsidR="00DA2F2D" w:rsidRPr="00BF57E8" w:rsidRDefault="005F740F" w:rsidP="00B75C56">
            <w:pPr>
              <w:tabs>
                <w:tab w:val="left" w:pos="0"/>
              </w:tabs>
              <w:spacing w:line="480" w:lineRule="auto"/>
              <w:rPr>
                <w:b/>
                <w:sz w:val="24"/>
                <w:szCs w:val="24"/>
              </w:rPr>
            </w:pPr>
            <w:r>
              <w:rPr>
                <w:b/>
                <w:sz w:val="24"/>
                <w:szCs w:val="24"/>
              </w:rPr>
              <w:t>HARDWARE REQUIREMENTS</w:t>
            </w:r>
          </w:p>
        </w:tc>
        <w:tc>
          <w:tcPr>
            <w:tcW w:w="986" w:type="dxa"/>
            <w:vAlign w:val="center"/>
          </w:tcPr>
          <w:p w14:paraId="14852354" w14:textId="2F8E512F" w:rsidR="00DA2F2D" w:rsidRPr="00BF57E8" w:rsidRDefault="005F740F" w:rsidP="00B75C56">
            <w:pPr>
              <w:tabs>
                <w:tab w:val="left" w:pos="0"/>
              </w:tabs>
              <w:spacing w:line="480" w:lineRule="auto"/>
              <w:jc w:val="center"/>
              <w:rPr>
                <w:b/>
                <w:sz w:val="24"/>
                <w:szCs w:val="24"/>
              </w:rPr>
            </w:pPr>
            <w:r>
              <w:rPr>
                <w:b/>
                <w:sz w:val="24"/>
                <w:szCs w:val="24"/>
              </w:rPr>
              <w:t>12</w:t>
            </w:r>
          </w:p>
        </w:tc>
      </w:tr>
      <w:tr w:rsidR="0054165D" w:rsidRPr="00BF57E8" w14:paraId="580E7480" w14:textId="77777777" w:rsidTr="00C60030">
        <w:tc>
          <w:tcPr>
            <w:tcW w:w="1129" w:type="dxa"/>
            <w:vAlign w:val="center"/>
          </w:tcPr>
          <w:p w14:paraId="07604BE4" w14:textId="77777777" w:rsidR="00DA2F2D" w:rsidRPr="00BF57E8" w:rsidRDefault="00DA2F2D" w:rsidP="00B75C56">
            <w:pPr>
              <w:tabs>
                <w:tab w:val="left" w:pos="0"/>
              </w:tabs>
              <w:spacing w:line="480" w:lineRule="auto"/>
              <w:jc w:val="center"/>
              <w:rPr>
                <w:b/>
                <w:sz w:val="24"/>
                <w:szCs w:val="24"/>
              </w:rPr>
            </w:pPr>
          </w:p>
        </w:tc>
        <w:tc>
          <w:tcPr>
            <w:tcW w:w="709" w:type="dxa"/>
            <w:vAlign w:val="center"/>
          </w:tcPr>
          <w:p w14:paraId="144C18A9" w14:textId="77777777" w:rsidR="00DA2F2D" w:rsidRDefault="00DA2F2D" w:rsidP="00B75C56">
            <w:pPr>
              <w:tabs>
                <w:tab w:val="left" w:pos="0"/>
              </w:tabs>
              <w:spacing w:line="480" w:lineRule="auto"/>
              <w:jc w:val="center"/>
              <w:rPr>
                <w:b/>
                <w:sz w:val="24"/>
                <w:szCs w:val="24"/>
              </w:rPr>
            </w:pPr>
          </w:p>
        </w:tc>
        <w:tc>
          <w:tcPr>
            <w:tcW w:w="851" w:type="dxa"/>
            <w:vAlign w:val="center"/>
          </w:tcPr>
          <w:p w14:paraId="465AD307" w14:textId="613F64B5" w:rsidR="00DA2F2D" w:rsidRDefault="005F740F" w:rsidP="00B75C56">
            <w:pPr>
              <w:tabs>
                <w:tab w:val="left" w:pos="0"/>
              </w:tabs>
              <w:spacing w:line="480" w:lineRule="auto"/>
              <w:jc w:val="center"/>
              <w:rPr>
                <w:b/>
                <w:sz w:val="24"/>
                <w:szCs w:val="24"/>
              </w:rPr>
            </w:pPr>
            <w:r>
              <w:rPr>
                <w:b/>
                <w:sz w:val="24"/>
                <w:szCs w:val="24"/>
              </w:rPr>
              <w:t>3.5.2</w:t>
            </w:r>
          </w:p>
        </w:tc>
        <w:tc>
          <w:tcPr>
            <w:tcW w:w="5953" w:type="dxa"/>
            <w:vAlign w:val="center"/>
          </w:tcPr>
          <w:p w14:paraId="255E7FE6" w14:textId="275C4A3D" w:rsidR="00DA2F2D" w:rsidRPr="00BF57E8" w:rsidRDefault="005F740F" w:rsidP="00B75C56">
            <w:pPr>
              <w:tabs>
                <w:tab w:val="left" w:pos="0"/>
              </w:tabs>
              <w:spacing w:line="480" w:lineRule="auto"/>
              <w:rPr>
                <w:b/>
                <w:sz w:val="24"/>
                <w:szCs w:val="24"/>
              </w:rPr>
            </w:pPr>
            <w:r>
              <w:rPr>
                <w:b/>
                <w:sz w:val="24"/>
                <w:szCs w:val="24"/>
              </w:rPr>
              <w:t>SOFTWARE REQUIREMENTS</w:t>
            </w:r>
          </w:p>
        </w:tc>
        <w:tc>
          <w:tcPr>
            <w:tcW w:w="986" w:type="dxa"/>
            <w:vAlign w:val="center"/>
          </w:tcPr>
          <w:p w14:paraId="355D518E" w14:textId="559C7F9B" w:rsidR="00DA2F2D" w:rsidRPr="00BF57E8" w:rsidRDefault="005F740F" w:rsidP="00B75C56">
            <w:pPr>
              <w:tabs>
                <w:tab w:val="left" w:pos="0"/>
              </w:tabs>
              <w:spacing w:line="480" w:lineRule="auto"/>
              <w:jc w:val="center"/>
              <w:rPr>
                <w:b/>
                <w:sz w:val="24"/>
                <w:szCs w:val="24"/>
              </w:rPr>
            </w:pPr>
            <w:r>
              <w:rPr>
                <w:b/>
                <w:sz w:val="24"/>
                <w:szCs w:val="24"/>
              </w:rPr>
              <w:t>12</w:t>
            </w:r>
          </w:p>
        </w:tc>
      </w:tr>
      <w:tr w:rsidR="005F740F" w:rsidRPr="00BF57E8" w14:paraId="28CEDB25" w14:textId="77777777" w:rsidTr="00C60030">
        <w:tc>
          <w:tcPr>
            <w:tcW w:w="1129" w:type="dxa"/>
            <w:vAlign w:val="center"/>
          </w:tcPr>
          <w:p w14:paraId="35460EBD" w14:textId="4870F0C8" w:rsidR="005F740F" w:rsidRPr="00BF57E8" w:rsidRDefault="005F740F" w:rsidP="00B75C56">
            <w:pPr>
              <w:tabs>
                <w:tab w:val="left" w:pos="0"/>
              </w:tabs>
              <w:spacing w:line="480" w:lineRule="auto"/>
              <w:jc w:val="center"/>
              <w:rPr>
                <w:b/>
                <w:sz w:val="24"/>
                <w:szCs w:val="24"/>
              </w:rPr>
            </w:pPr>
            <w:r>
              <w:rPr>
                <w:b/>
                <w:sz w:val="24"/>
                <w:szCs w:val="24"/>
              </w:rPr>
              <w:t>4</w:t>
            </w:r>
          </w:p>
        </w:tc>
        <w:tc>
          <w:tcPr>
            <w:tcW w:w="7513" w:type="dxa"/>
            <w:gridSpan w:val="3"/>
            <w:vAlign w:val="center"/>
          </w:tcPr>
          <w:p w14:paraId="18409E36" w14:textId="76FAC1DC" w:rsidR="005F740F" w:rsidRPr="00BF57E8" w:rsidRDefault="005F740F" w:rsidP="00B75C56">
            <w:pPr>
              <w:tabs>
                <w:tab w:val="left" w:pos="0"/>
              </w:tabs>
              <w:spacing w:line="480" w:lineRule="auto"/>
              <w:rPr>
                <w:b/>
                <w:sz w:val="24"/>
                <w:szCs w:val="24"/>
              </w:rPr>
            </w:pPr>
            <w:r>
              <w:rPr>
                <w:b/>
                <w:sz w:val="24"/>
                <w:szCs w:val="24"/>
              </w:rPr>
              <w:t>PROJECT DESCRIPTION</w:t>
            </w:r>
          </w:p>
        </w:tc>
        <w:tc>
          <w:tcPr>
            <w:tcW w:w="986" w:type="dxa"/>
            <w:vAlign w:val="center"/>
          </w:tcPr>
          <w:p w14:paraId="02022EED" w14:textId="146DEC7C" w:rsidR="005F740F" w:rsidRPr="00BF57E8" w:rsidRDefault="005F740F" w:rsidP="00B75C56">
            <w:pPr>
              <w:tabs>
                <w:tab w:val="left" w:pos="0"/>
              </w:tabs>
              <w:spacing w:line="480" w:lineRule="auto"/>
              <w:jc w:val="center"/>
              <w:rPr>
                <w:b/>
                <w:sz w:val="24"/>
                <w:szCs w:val="24"/>
              </w:rPr>
            </w:pPr>
            <w:r>
              <w:rPr>
                <w:b/>
                <w:sz w:val="24"/>
                <w:szCs w:val="24"/>
              </w:rPr>
              <w:t>14</w:t>
            </w:r>
          </w:p>
        </w:tc>
      </w:tr>
      <w:tr w:rsidR="005F740F" w:rsidRPr="00BF57E8" w14:paraId="418B3CE1" w14:textId="77777777" w:rsidTr="00C60030">
        <w:tc>
          <w:tcPr>
            <w:tcW w:w="1129" w:type="dxa"/>
            <w:vAlign w:val="center"/>
          </w:tcPr>
          <w:p w14:paraId="4BCAB91D"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3B2C7E14" w14:textId="21B69B2B" w:rsidR="005F740F" w:rsidRDefault="005F740F" w:rsidP="00B75C56">
            <w:pPr>
              <w:tabs>
                <w:tab w:val="left" w:pos="0"/>
              </w:tabs>
              <w:spacing w:line="480" w:lineRule="auto"/>
              <w:jc w:val="center"/>
              <w:rPr>
                <w:b/>
                <w:sz w:val="24"/>
                <w:szCs w:val="24"/>
              </w:rPr>
            </w:pPr>
            <w:r>
              <w:rPr>
                <w:b/>
                <w:sz w:val="24"/>
                <w:szCs w:val="24"/>
              </w:rPr>
              <w:t>4.1</w:t>
            </w:r>
          </w:p>
        </w:tc>
        <w:tc>
          <w:tcPr>
            <w:tcW w:w="6804" w:type="dxa"/>
            <w:gridSpan w:val="2"/>
            <w:vAlign w:val="center"/>
          </w:tcPr>
          <w:p w14:paraId="19FAEC1F" w14:textId="439B5A07" w:rsidR="005F740F" w:rsidRPr="00BF57E8" w:rsidRDefault="005F740F" w:rsidP="00B75C56">
            <w:pPr>
              <w:tabs>
                <w:tab w:val="left" w:pos="0"/>
              </w:tabs>
              <w:spacing w:line="480" w:lineRule="auto"/>
              <w:jc w:val="both"/>
              <w:rPr>
                <w:b/>
                <w:sz w:val="24"/>
                <w:szCs w:val="24"/>
              </w:rPr>
            </w:pPr>
            <w:r>
              <w:rPr>
                <w:b/>
                <w:sz w:val="24"/>
                <w:szCs w:val="24"/>
              </w:rPr>
              <w:t>METHODOLOGY</w:t>
            </w:r>
          </w:p>
        </w:tc>
        <w:tc>
          <w:tcPr>
            <w:tcW w:w="986" w:type="dxa"/>
            <w:vAlign w:val="center"/>
          </w:tcPr>
          <w:p w14:paraId="4A412DEA" w14:textId="1E4631EC" w:rsidR="005F740F" w:rsidRPr="00BF57E8" w:rsidRDefault="005F740F" w:rsidP="00B75C56">
            <w:pPr>
              <w:tabs>
                <w:tab w:val="left" w:pos="0"/>
              </w:tabs>
              <w:spacing w:line="480" w:lineRule="auto"/>
              <w:jc w:val="center"/>
              <w:rPr>
                <w:b/>
                <w:sz w:val="24"/>
                <w:szCs w:val="24"/>
              </w:rPr>
            </w:pPr>
            <w:r>
              <w:rPr>
                <w:b/>
                <w:sz w:val="24"/>
                <w:szCs w:val="24"/>
              </w:rPr>
              <w:t>14</w:t>
            </w:r>
          </w:p>
        </w:tc>
      </w:tr>
      <w:tr w:rsidR="005F740F" w:rsidRPr="00BF57E8" w14:paraId="79F74C11" w14:textId="77777777" w:rsidTr="00C60030">
        <w:tc>
          <w:tcPr>
            <w:tcW w:w="1129" w:type="dxa"/>
            <w:vAlign w:val="center"/>
          </w:tcPr>
          <w:p w14:paraId="637DF6E1"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727514AA" w14:textId="4ABB7100" w:rsidR="005F740F" w:rsidRDefault="005F740F" w:rsidP="00B75C56">
            <w:pPr>
              <w:tabs>
                <w:tab w:val="left" w:pos="0"/>
              </w:tabs>
              <w:spacing w:line="480" w:lineRule="auto"/>
              <w:jc w:val="center"/>
              <w:rPr>
                <w:b/>
                <w:sz w:val="24"/>
                <w:szCs w:val="24"/>
              </w:rPr>
            </w:pPr>
            <w:r>
              <w:rPr>
                <w:b/>
                <w:sz w:val="24"/>
                <w:szCs w:val="24"/>
              </w:rPr>
              <w:t>4.2</w:t>
            </w:r>
          </w:p>
        </w:tc>
        <w:tc>
          <w:tcPr>
            <w:tcW w:w="6804" w:type="dxa"/>
            <w:gridSpan w:val="2"/>
            <w:vAlign w:val="center"/>
          </w:tcPr>
          <w:p w14:paraId="6617AC07" w14:textId="3B5302DC" w:rsidR="005F740F" w:rsidRPr="00BF57E8" w:rsidRDefault="005F740F" w:rsidP="00B75C56">
            <w:pPr>
              <w:tabs>
                <w:tab w:val="left" w:pos="0"/>
              </w:tabs>
              <w:spacing w:line="480" w:lineRule="auto"/>
              <w:jc w:val="both"/>
              <w:rPr>
                <w:b/>
                <w:sz w:val="24"/>
                <w:szCs w:val="24"/>
              </w:rPr>
            </w:pPr>
            <w:r>
              <w:rPr>
                <w:b/>
                <w:sz w:val="24"/>
                <w:szCs w:val="24"/>
              </w:rPr>
              <w:t>MODULE DESCRIPTION</w:t>
            </w:r>
          </w:p>
        </w:tc>
        <w:tc>
          <w:tcPr>
            <w:tcW w:w="986" w:type="dxa"/>
            <w:vAlign w:val="center"/>
          </w:tcPr>
          <w:p w14:paraId="352F7DBB" w14:textId="3EAC9B92" w:rsidR="005F740F" w:rsidRPr="00BF57E8" w:rsidRDefault="005F740F" w:rsidP="00B75C56">
            <w:pPr>
              <w:tabs>
                <w:tab w:val="left" w:pos="0"/>
              </w:tabs>
              <w:spacing w:line="480" w:lineRule="auto"/>
              <w:jc w:val="center"/>
              <w:rPr>
                <w:b/>
                <w:sz w:val="24"/>
                <w:szCs w:val="24"/>
              </w:rPr>
            </w:pPr>
            <w:r>
              <w:rPr>
                <w:b/>
                <w:sz w:val="24"/>
                <w:szCs w:val="24"/>
              </w:rPr>
              <w:t>14</w:t>
            </w:r>
          </w:p>
        </w:tc>
      </w:tr>
      <w:tr w:rsidR="005F740F" w:rsidRPr="00BF57E8" w14:paraId="5139AABA" w14:textId="77777777" w:rsidTr="00C60030">
        <w:tc>
          <w:tcPr>
            <w:tcW w:w="1129" w:type="dxa"/>
            <w:vAlign w:val="center"/>
          </w:tcPr>
          <w:p w14:paraId="558BEF1C"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7460EDFE" w14:textId="77777777" w:rsidR="005F740F" w:rsidRDefault="005F740F" w:rsidP="00B75C56">
            <w:pPr>
              <w:tabs>
                <w:tab w:val="left" w:pos="0"/>
              </w:tabs>
              <w:spacing w:line="480" w:lineRule="auto"/>
              <w:jc w:val="center"/>
              <w:rPr>
                <w:b/>
                <w:sz w:val="24"/>
                <w:szCs w:val="24"/>
              </w:rPr>
            </w:pPr>
          </w:p>
        </w:tc>
        <w:tc>
          <w:tcPr>
            <w:tcW w:w="851" w:type="dxa"/>
            <w:vAlign w:val="center"/>
          </w:tcPr>
          <w:p w14:paraId="45972DE6" w14:textId="7FAE67F2" w:rsidR="005F740F" w:rsidRDefault="005F740F" w:rsidP="00B75C56">
            <w:pPr>
              <w:tabs>
                <w:tab w:val="left" w:pos="0"/>
              </w:tabs>
              <w:spacing w:line="480" w:lineRule="auto"/>
              <w:jc w:val="center"/>
              <w:rPr>
                <w:b/>
                <w:sz w:val="24"/>
                <w:szCs w:val="24"/>
              </w:rPr>
            </w:pPr>
            <w:r>
              <w:rPr>
                <w:b/>
                <w:sz w:val="24"/>
                <w:szCs w:val="24"/>
              </w:rPr>
              <w:t>4.2.1</w:t>
            </w:r>
          </w:p>
        </w:tc>
        <w:tc>
          <w:tcPr>
            <w:tcW w:w="5953" w:type="dxa"/>
            <w:vAlign w:val="center"/>
          </w:tcPr>
          <w:p w14:paraId="53C89783" w14:textId="1213F4C2" w:rsidR="005F740F" w:rsidRDefault="005F740F" w:rsidP="00B75C56">
            <w:pPr>
              <w:tabs>
                <w:tab w:val="left" w:pos="0"/>
              </w:tabs>
              <w:spacing w:line="480" w:lineRule="auto"/>
              <w:rPr>
                <w:b/>
                <w:sz w:val="24"/>
                <w:szCs w:val="24"/>
              </w:rPr>
            </w:pPr>
            <w:r>
              <w:rPr>
                <w:b/>
                <w:sz w:val="24"/>
                <w:szCs w:val="24"/>
              </w:rPr>
              <w:t>DATA COLLECTION MODULE</w:t>
            </w:r>
          </w:p>
        </w:tc>
        <w:tc>
          <w:tcPr>
            <w:tcW w:w="986" w:type="dxa"/>
            <w:vAlign w:val="center"/>
          </w:tcPr>
          <w:p w14:paraId="516956F4" w14:textId="277B6F85" w:rsidR="005F740F" w:rsidRDefault="005F740F" w:rsidP="00B75C56">
            <w:pPr>
              <w:tabs>
                <w:tab w:val="left" w:pos="0"/>
              </w:tabs>
              <w:spacing w:line="480" w:lineRule="auto"/>
              <w:jc w:val="center"/>
              <w:rPr>
                <w:b/>
                <w:sz w:val="24"/>
                <w:szCs w:val="24"/>
              </w:rPr>
            </w:pPr>
            <w:r>
              <w:rPr>
                <w:b/>
                <w:sz w:val="24"/>
                <w:szCs w:val="24"/>
              </w:rPr>
              <w:t>14</w:t>
            </w:r>
          </w:p>
        </w:tc>
      </w:tr>
      <w:tr w:rsidR="005F740F" w:rsidRPr="00BF57E8" w14:paraId="74FD2502" w14:textId="77777777" w:rsidTr="00C60030">
        <w:tc>
          <w:tcPr>
            <w:tcW w:w="1129" w:type="dxa"/>
            <w:vAlign w:val="center"/>
          </w:tcPr>
          <w:p w14:paraId="0224745A"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4B90518C" w14:textId="77777777" w:rsidR="005F740F" w:rsidRDefault="005F740F" w:rsidP="00B75C56">
            <w:pPr>
              <w:tabs>
                <w:tab w:val="left" w:pos="0"/>
              </w:tabs>
              <w:spacing w:line="480" w:lineRule="auto"/>
              <w:jc w:val="center"/>
              <w:rPr>
                <w:b/>
                <w:sz w:val="24"/>
                <w:szCs w:val="24"/>
              </w:rPr>
            </w:pPr>
          </w:p>
        </w:tc>
        <w:tc>
          <w:tcPr>
            <w:tcW w:w="851" w:type="dxa"/>
            <w:vAlign w:val="center"/>
          </w:tcPr>
          <w:p w14:paraId="7A95522F" w14:textId="6B960945" w:rsidR="005F740F" w:rsidRDefault="005F740F" w:rsidP="00B75C56">
            <w:pPr>
              <w:tabs>
                <w:tab w:val="left" w:pos="0"/>
              </w:tabs>
              <w:spacing w:line="480" w:lineRule="auto"/>
              <w:jc w:val="center"/>
              <w:rPr>
                <w:b/>
                <w:sz w:val="24"/>
                <w:szCs w:val="24"/>
              </w:rPr>
            </w:pPr>
            <w:r>
              <w:rPr>
                <w:b/>
                <w:sz w:val="24"/>
                <w:szCs w:val="24"/>
              </w:rPr>
              <w:t>4.2.2</w:t>
            </w:r>
          </w:p>
        </w:tc>
        <w:tc>
          <w:tcPr>
            <w:tcW w:w="5953" w:type="dxa"/>
            <w:vAlign w:val="center"/>
          </w:tcPr>
          <w:p w14:paraId="4D7EBC40" w14:textId="299ECE08" w:rsidR="005F740F" w:rsidRDefault="005F740F" w:rsidP="00B75C56">
            <w:pPr>
              <w:tabs>
                <w:tab w:val="left" w:pos="0"/>
              </w:tabs>
              <w:spacing w:line="480" w:lineRule="auto"/>
              <w:rPr>
                <w:b/>
                <w:sz w:val="24"/>
                <w:szCs w:val="24"/>
              </w:rPr>
            </w:pPr>
            <w:r>
              <w:rPr>
                <w:b/>
                <w:sz w:val="24"/>
                <w:szCs w:val="24"/>
              </w:rPr>
              <w:t>DATA PREPROCESSING MODULE</w:t>
            </w:r>
          </w:p>
        </w:tc>
        <w:tc>
          <w:tcPr>
            <w:tcW w:w="986" w:type="dxa"/>
            <w:vAlign w:val="center"/>
          </w:tcPr>
          <w:p w14:paraId="1208C1BD" w14:textId="1E3CBFD3" w:rsidR="005F740F" w:rsidRDefault="005F740F" w:rsidP="00B75C56">
            <w:pPr>
              <w:tabs>
                <w:tab w:val="left" w:pos="0"/>
              </w:tabs>
              <w:spacing w:line="480" w:lineRule="auto"/>
              <w:jc w:val="center"/>
              <w:rPr>
                <w:b/>
                <w:sz w:val="24"/>
                <w:szCs w:val="24"/>
              </w:rPr>
            </w:pPr>
            <w:r>
              <w:rPr>
                <w:b/>
                <w:sz w:val="24"/>
                <w:szCs w:val="24"/>
              </w:rPr>
              <w:t>15</w:t>
            </w:r>
          </w:p>
        </w:tc>
      </w:tr>
      <w:tr w:rsidR="005F740F" w:rsidRPr="00BF57E8" w14:paraId="2FC710B9" w14:textId="77777777" w:rsidTr="00C60030">
        <w:tc>
          <w:tcPr>
            <w:tcW w:w="1129" w:type="dxa"/>
            <w:vAlign w:val="center"/>
          </w:tcPr>
          <w:p w14:paraId="063A1F74"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7ED54907" w14:textId="77777777" w:rsidR="005F740F" w:rsidRDefault="005F740F" w:rsidP="00B75C56">
            <w:pPr>
              <w:tabs>
                <w:tab w:val="left" w:pos="0"/>
              </w:tabs>
              <w:spacing w:line="480" w:lineRule="auto"/>
              <w:jc w:val="center"/>
              <w:rPr>
                <w:b/>
                <w:sz w:val="24"/>
                <w:szCs w:val="24"/>
              </w:rPr>
            </w:pPr>
          </w:p>
        </w:tc>
        <w:tc>
          <w:tcPr>
            <w:tcW w:w="851" w:type="dxa"/>
            <w:vAlign w:val="center"/>
          </w:tcPr>
          <w:p w14:paraId="575F91F8" w14:textId="332E1915" w:rsidR="005F740F" w:rsidRDefault="005F740F" w:rsidP="00B75C56">
            <w:pPr>
              <w:tabs>
                <w:tab w:val="left" w:pos="0"/>
              </w:tabs>
              <w:spacing w:line="480" w:lineRule="auto"/>
              <w:jc w:val="center"/>
              <w:rPr>
                <w:b/>
                <w:sz w:val="24"/>
                <w:szCs w:val="24"/>
              </w:rPr>
            </w:pPr>
            <w:r>
              <w:rPr>
                <w:b/>
                <w:sz w:val="24"/>
                <w:szCs w:val="24"/>
              </w:rPr>
              <w:t>4.2.3</w:t>
            </w:r>
          </w:p>
        </w:tc>
        <w:tc>
          <w:tcPr>
            <w:tcW w:w="5953" w:type="dxa"/>
            <w:vAlign w:val="center"/>
          </w:tcPr>
          <w:p w14:paraId="086FBDD3" w14:textId="7F7C3426" w:rsidR="005F740F" w:rsidRDefault="005F740F" w:rsidP="00B75C56">
            <w:pPr>
              <w:tabs>
                <w:tab w:val="left" w:pos="0"/>
              </w:tabs>
              <w:spacing w:line="480" w:lineRule="auto"/>
              <w:rPr>
                <w:b/>
                <w:sz w:val="24"/>
                <w:szCs w:val="24"/>
              </w:rPr>
            </w:pPr>
            <w:r>
              <w:rPr>
                <w:b/>
                <w:sz w:val="24"/>
                <w:szCs w:val="24"/>
              </w:rPr>
              <w:t>FEATURE SELECTION MODULE</w:t>
            </w:r>
          </w:p>
        </w:tc>
        <w:tc>
          <w:tcPr>
            <w:tcW w:w="986" w:type="dxa"/>
            <w:vAlign w:val="center"/>
          </w:tcPr>
          <w:p w14:paraId="41D1FC41" w14:textId="4ED634EB" w:rsidR="005F740F" w:rsidRDefault="005F740F" w:rsidP="00B75C56">
            <w:pPr>
              <w:tabs>
                <w:tab w:val="left" w:pos="0"/>
              </w:tabs>
              <w:spacing w:line="480" w:lineRule="auto"/>
              <w:jc w:val="center"/>
              <w:rPr>
                <w:b/>
                <w:sz w:val="24"/>
                <w:szCs w:val="24"/>
              </w:rPr>
            </w:pPr>
            <w:r>
              <w:rPr>
                <w:b/>
                <w:sz w:val="24"/>
                <w:szCs w:val="24"/>
              </w:rPr>
              <w:t>15</w:t>
            </w:r>
          </w:p>
        </w:tc>
      </w:tr>
      <w:tr w:rsidR="005F740F" w:rsidRPr="00BF57E8" w14:paraId="17B98F08" w14:textId="77777777" w:rsidTr="00C60030">
        <w:tc>
          <w:tcPr>
            <w:tcW w:w="1129" w:type="dxa"/>
            <w:vAlign w:val="center"/>
          </w:tcPr>
          <w:p w14:paraId="7A2A7457" w14:textId="77777777" w:rsidR="005F740F" w:rsidRPr="00BF57E8" w:rsidRDefault="005F740F" w:rsidP="00B75C56">
            <w:pPr>
              <w:tabs>
                <w:tab w:val="left" w:pos="0"/>
              </w:tabs>
              <w:spacing w:line="480" w:lineRule="auto"/>
              <w:jc w:val="center"/>
              <w:rPr>
                <w:b/>
                <w:sz w:val="24"/>
                <w:szCs w:val="24"/>
              </w:rPr>
            </w:pPr>
          </w:p>
        </w:tc>
        <w:tc>
          <w:tcPr>
            <w:tcW w:w="709" w:type="dxa"/>
            <w:vAlign w:val="center"/>
          </w:tcPr>
          <w:p w14:paraId="49BE1B9A" w14:textId="77777777" w:rsidR="005F740F" w:rsidRDefault="005F740F" w:rsidP="00B75C56">
            <w:pPr>
              <w:tabs>
                <w:tab w:val="left" w:pos="0"/>
              </w:tabs>
              <w:spacing w:line="480" w:lineRule="auto"/>
              <w:jc w:val="center"/>
              <w:rPr>
                <w:b/>
                <w:sz w:val="24"/>
                <w:szCs w:val="24"/>
              </w:rPr>
            </w:pPr>
          </w:p>
        </w:tc>
        <w:tc>
          <w:tcPr>
            <w:tcW w:w="851" w:type="dxa"/>
            <w:vAlign w:val="center"/>
          </w:tcPr>
          <w:p w14:paraId="1D35AF4D" w14:textId="7BAF8339" w:rsidR="005F740F" w:rsidRDefault="005F740F" w:rsidP="00B75C56">
            <w:pPr>
              <w:tabs>
                <w:tab w:val="left" w:pos="0"/>
              </w:tabs>
              <w:spacing w:line="480" w:lineRule="auto"/>
              <w:jc w:val="center"/>
              <w:rPr>
                <w:b/>
                <w:sz w:val="24"/>
                <w:szCs w:val="24"/>
              </w:rPr>
            </w:pPr>
            <w:r>
              <w:rPr>
                <w:b/>
                <w:sz w:val="24"/>
                <w:szCs w:val="24"/>
              </w:rPr>
              <w:t>4.2.4</w:t>
            </w:r>
          </w:p>
        </w:tc>
        <w:tc>
          <w:tcPr>
            <w:tcW w:w="5953" w:type="dxa"/>
            <w:vAlign w:val="center"/>
          </w:tcPr>
          <w:p w14:paraId="2F92D3F9" w14:textId="60BCA0CD" w:rsidR="005F740F" w:rsidRDefault="00B75C56" w:rsidP="00B75C56">
            <w:pPr>
              <w:tabs>
                <w:tab w:val="left" w:pos="0"/>
              </w:tabs>
              <w:spacing w:line="480" w:lineRule="auto"/>
              <w:rPr>
                <w:b/>
                <w:sz w:val="24"/>
                <w:szCs w:val="24"/>
              </w:rPr>
            </w:pPr>
            <w:r>
              <w:rPr>
                <w:b/>
                <w:sz w:val="24"/>
                <w:szCs w:val="24"/>
              </w:rPr>
              <w:t>MODEL BUILDING MODULE</w:t>
            </w:r>
          </w:p>
        </w:tc>
        <w:tc>
          <w:tcPr>
            <w:tcW w:w="986" w:type="dxa"/>
            <w:vAlign w:val="center"/>
          </w:tcPr>
          <w:p w14:paraId="2EDAB75F" w14:textId="0A9598EC" w:rsidR="005F740F" w:rsidRDefault="00B75C56" w:rsidP="00B75C56">
            <w:pPr>
              <w:tabs>
                <w:tab w:val="left" w:pos="0"/>
              </w:tabs>
              <w:spacing w:line="480" w:lineRule="auto"/>
              <w:jc w:val="center"/>
              <w:rPr>
                <w:b/>
                <w:sz w:val="24"/>
                <w:szCs w:val="24"/>
              </w:rPr>
            </w:pPr>
            <w:r>
              <w:rPr>
                <w:b/>
                <w:sz w:val="24"/>
                <w:szCs w:val="24"/>
              </w:rPr>
              <w:t>15</w:t>
            </w:r>
          </w:p>
        </w:tc>
      </w:tr>
      <w:tr w:rsidR="0054165D" w:rsidRPr="00BF57E8" w14:paraId="40738244" w14:textId="77777777" w:rsidTr="00C60030">
        <w:tc>
          <w:tcPr>
            <w:tcW w:w="1129" w:type="dxa"/>
            <w:vAlign w:val="center"/>
          </w:tcPr>
          <w:p w14:paraId="62DBEE4C" w14:textId="76E81CCA" w:rsidR="0054165D" w:rsidRPr="00BF57E8" w:rsidRDefault="0054165D" w:rsidP="00B75C56">
            <w:pPr>
              <w:tabs>
                <w:tab w:val="left" w:pos="0"/>
              </w:tabs>
              <w:spacing w:line="480" w:lineRule="auto"/>
              <w:jc w:val="center"/>
              <w:rPr>
                <w:b/>
                <w:sz w:val="24"/>
                <w:szCs w:val="24"/>
              </w:rPr>
            </w:pPr>
            <w:r>
              <w:rPr>
                <w:b/>
                <w:sz w:val="24"/>
                <w:szCs w:val="24"/>
              </w:rPr>
              <w:t>5</w:t>
            </w:r>
          </w:p>
        </w:tc>
        <w:tc>
          <w:tcPr>
            <w:tcW w:w="7513" w:type="dxa"/>
            <w:gridSpan w:val="3"/>
            <w:vAlign w:val="center"/>
          </w:tcPr>
          <w:p w14:paraId="22C9A027" w14:textId="00726359" w:rsidR="0054165D" w:rsidRPr="00BF57E8" w:rsidRDefault="00B75C56" w:rsidP="00B75C56">
            <w:pPr>
              <w:tabs>
                <w:tab w:val="left" w:pos="0"/>
              </w:tabs>
              <w:spacing w:line="480" w:lineRule="auto"/>
              <w:rPr>
                <w:b/>
                <w:sz w:val="24"/>
                <w:szCs w:val="24"/>
              </w:rPr>
            </w:pPr>
            <w:r>
              <w:rPr>
                <w:b/>
                <w:sz w:val="24"/>
                <w:szCs w:val="24"/>
              </w:rPr>
              <w:t>RESULTS AND DISCUSSIONS</w:t>
            </w:r>
          </w:p>
        </w:tc>
        <w:tc>
          <w:tcPr>
            <w:tcW w:w="986" w:type="dxa"/>
            <w:vAlign w:val="center"/>
          </w:tcPr>
          <w:p w14:paraId="2C11C306" w14:textId="605878DF" w:rsidR="0054165D" w:rsidRPr="00BF57E8" w:rsidRDefault="00B75C56" w:rsidP="00B75C56">
            <w:pPr>
              <w:tabs>
                <w:tab w:val="left" w:pos="0"/>
              </w:tabs>
              <w:spacing w:line="480" w:lineRule="auto"/>
              <w:jc w:val="center"/>
              <w:rPr>
                <w:b/>
                <w:sz w:val="24"/>
                <w:szCs w:val="24"/>
              </w:rPr>
            </w:pPr>
            <w:r>
              <w:rPr>
                <w:b/>
                <w:sz w:val="24"/>
                <w:szCs w:val="24"/>
              </w:rPr>
              <w:t>16</w:t>
            </w:r>
          </w:p>
        </w:tc>
      </w:tr>
      <w:tr w:rsidR="0054165D" w:rsidRPr="00BF57E8" w14:paraId="096C8A49" w14:textId="77777777" w:rsidTr="00C60030">
        <w:tc>
          <w:tcPr>
            <w:tcW w:w="1129" w:type="dxa"/>
            <w:vAlign w:val="center"/>
          </w:tcPr>
          <w:p w14:paraId="4C53BDE6"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43A8EF74" w14:textId="44E05EEF" w:rsidR="0054165D" w:rsidRDefault="0054165D" w:rsidP="00B75C56">
            <w:pPr>
              <w:tabs>
                <w:tab w:val="left" w:pos="0"/>
              </w:tabs>
              <w:spacing w:line="480" w:lineRule="auto"/>
              <w:jc w:val="center"/>
              <w:rPr>
                <w:b/>
                <w:sz w:val="24"/>
                <w:szCs w:val="24"/>
              </w:rPr>
            </w:pPr>
            <w:r>
              <w:rPr>
                <w:b/>
                <w:sz w:val="24"/>
                <w:szCs w:val="24"/>
              </w:rPr>
              <w:t>5.1</w:t>
            </w:r>
          </w:p>
        </w:tc>
        <w:tc>
          <w:tcPr>
            <w:tcW w:w="6804" w:type="dxa"/>
            <w:gridSpan w:val="2"/>
            <w:vAlign w:val="center"/>
          </w:tcPr>
          <w:p w14:paraId="1C905324" w14:textId="0011D6BA" w:rsidR="0054165D" w:rsidRPr="00BF57E8" w:rsidRDefault="00B75C56" w:rsidP="00B75C56">
            <w:pPr>
              <w:tabs>
                <w:tab w:val="left" w:pos="0"/>
              </w:tabs>
              <w:spacing w:line="480" w:lineRule="auto"/>
              <w:rPr>
                <w:b/>
                <w:sz w:val="24"/>
                <w:szCs w:val="24"/>
              </w:rPr>
            </w:pPr>
            <w:r>
              <w:rPr>
                <w:b/>
                <w:sz w:val="24"/>
                <w:szCs w:val="24"/>
              </w:rPr>
              <w:t>OUTPUT</w:t>
            </w:r>
          </w:p>
        </w:tc>
        <w:tc>
          <w:tcPr>
            <w:tcW w:w="986" w:type="dxa"/>
            <w:vAlign w:val="center"/>
          </w:tcPr>
          <w:p w14:paraId="67D249F7" w14:textId="17EFDC6F" w:rsidR="0054165D" w:rsidRPr="00BF57E8" w:rsidRDefault="00B75C56" w:rsidP="00B75C56">
            <w:pPr>
              <w:tabs>
                <w:tab w:val="left" w:pos="0"/>
              </w:tabs>
              <w:spacing w:line="480" w:lineRule="auto"/>
              <w:jc w:val="center"/>
              <w:rPr>
                <w:b/>
                <w:sz w:val="24"/>
                <w:szCs w:val="24"/>
              </w:rPr>
            </w:pPr>
            <w:r>
              <w:rPr>
                <w:b/>
                <w:sz w:val="24"/>
                <w:szCs w:val="24"/>
              </w:rPr>
              <w:t>16</w:t>
            </w:r>
          </w:p>
        </w:tc>
      </w:tr>
      <w:tr w:rsidR="0054165D" w:rsidRPr="00BF57E8" w14:paraId="2E760F70" w14:textId="77777777" w:rsidTr="00C60030">
        <w:tc>
          <w:tcPr>
            <w:tcW w:w="1129" w:type="dxa"/>
            <w:vAlign w:val="center"/>
          </w:tcPr>
          <w:p w14:paraId="400671EF"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524DAA40" w14:textId="483EDF1E" w:rsidR="0054165D" w:rsidRDefault="0054165D" w:rsidP="00B75C56">
            <w:pPr>
              <w:tabs>
                <w:tab w:val="left" w:pos="0"/>
              </w:tabs>
              <w:spacing w:line="480" w:lineRule="auto"/>
              <w:jc w:val="center"/>
              <w:rPr>
                <w:b/>
                <w:sz w:val="24"/>
                <w:szCs w:val="24"/>
              </w:rPr>
            </w:pPr>
            <w:r>
              <w:rPr>
                <w:b/>
                <w:sz w:val="24"/>
                <w:szCs w:val="24"/>
              </w:rPr>
              <w:t>5.2</w:t>
            </w:r>
          </w:p>
        </w:tc>
        <w:tc>
          <w:tcPr>
            <w:tcW w:w="6804" w:type="dxa"/>
            <w:gridSpan w:val="2"/>
            <w:vAlign w:val="center"/>
          </w:tcPr>
          <w:p w14:paraId="140C38ED" w14:textId="03D39801" w:rsidR="0054165D" w:rsidRPr="00BF57E8" w:rsidRDefault="00B75C56" w:rsidP="00B75C56">
            <w:pPr>
              <w:tabs>
                <w:tab w:val="left" w:pos="0"/>
              </w:tabs>
              <w:spacing w:line="480" w:lineRule="auto"/>
              <w:rPr>
                <w:b/>
                <w:sz w:val="24"/>
                <w:szCs w:val="24"/>
              </w:rPr>
            </w:pPr>
            <w:r>
              <w:rPr>
                <w:b/>
                <w:sz w:val="24"/>
                <w:szCs w:val="24"/>
              </w:rPr>
              <w:t>SOURCE CODE</w:t>
            </w:r>
          </w:p>
        </w:tc>
        <w:tc>
          <w:tcPr>
            <w:tcW w:w="986" w:type="dxa"/>
            <w:vAlign w:val="center"/>
          </w:tcPr>
          <w:p w14:paraId="33F08DA0" w14:textId="742966C9" w:rsidR="0054165D" w:rsidRPr="00BF57E8" w:rsidRDefault="00B75C56" w:rsidP="00B75C56">
            <w:pPr>
              <w:tabs>
                <w:tab w:val="left" w:pos="0"/>
              </w:tabs>
              <w:spacing w:line="480" w:lineRule="auto"/>
              <w:jc w:val="center"/>
              <w:rPr>
                <w:b/>
                <w:sz w:val="24"/>
                <w:szCs w:val="24"/>
              </w:rPr>
            </w:pPr>
            <w:r>
              <w:rPr>
                <w:b/>
                <w:sz w:val="24"/>
                <w:szCs w:val="24"/>
              </w:rPr>
              <w:t>19</w:t>
            </w:r>
          </w:p>
        </w:tc>
      </w:tr>
      <w:tr w:rsidR="0054165D" w:rsidRPr="00BF57E8" w14:paraId="4B574946" w14:textId="77777777" w:rsidTr="00C60030">
        <w:tc>
          <w:tcPr>
            <w:tcW w:w="1129" w:type="dxa"/>
            <w:vAlign w:val="center"/>
          </w:tcPr>
          <w:p w14:paraId="60B47181" w14:textId="201BD295" w:rsidR="0054165D" w:rsidRPr="00BF57E8" w:rsidRDefault="0054165D" w:rsidP="00B75C56">
            <w:pPr>
              <w:tabs>
                <w:tab w:val="left" w:pos="0"/>
              </w:tabs>
              <w:spacing w:line="480" w:lineRule="auto"/>
              <w:jc w:val="center"/>
              <w:rPr>
                <w:b/>
                <w:sz w:val="24"/>
                <w:szCs w:val="24"/>
              </w:rPr>
            </w:pPr>
            <w:r>
              <w:rPr>
                <w:b/>
                <w:sz w:val="24"/>
                <w:szCs w:val="24"/>
              </w:rPr>
              <w:t>6</w:t>
            </w:r>
          </w:p>
        </w:tc>
        <w:tc>
          <w:tcPr>
            <w:tcW w:w="7513" w:type="dxa"/>
            <w:gridSpan w:val="3"/>
            <w:vAlign w:val="center"/>
          </w:tcPr>
          <w:p w14:paraId="3D0CBE7F" w14:textId="5E716C4C" w:rsidR="0054165D" w:rsidRPr="00BF57E8" w:rsidRDefault="0054165D" w:rsidP="00B75C56">
            <w:pPr>
              <w:tabs>
                <w:tab w:val="left" w:pos="0"/>
              </w:tabs>
              <w:spacing w:line="480" w:lineRule="auto"/>
              <w:rPr>
                <w:b/>
                <w:sz w:val="24"/>
                <w:szCs w:val="24"/>
              </w:rPr>
            </w:pPr>
            <w:r>
              <w:rPr>
                <w:b/>
                <w:sz w:val="24"/>
                <w:szCs w:val="24"/>
              </w:rPr>
              <w:t>CONCLUSION AND FUTURE ENHANCEMENT</w:t>
            </w:r>
          </w:p>
        </w:tc>
        <w:tc>
          <w:tcPr>
            <w:tcW w:w="986" w:type="dxa"/>
            <w:vAlign w:val="center"/>
          </w:tcPr>
          <w:p w14:paraId="2CF4EDE6" w14:textId="60934013" w:rsidR="0054165D" w:rsidRPr="00BF57E8" w:rsidRDefault="00B75C56" w:rsidP="00B75C56">
            <w:pPr>
              <w:tabs>
                <w:tab w:val="left" w:pos="0"/>
              </w:tabs>
              <w:spacing w:line="480" w:lineRule="auto"/>
              <w:jc w:val="center"/>
              <w:rPr>
                <w:b/>
                <w:sz w:val="24"/>
                <w:szCs w:val="24"/>
              </w:rPr>
            </w:pPr>
            <w:r>
              <w:rPr>
                <w:b/>
                <w:sz w:val="24"/>
                <w:szCs w:val="24"/>
              </w:rPr>
              <w:t>26</w:t>
            </w:r>
          </w:p>
        </w:tc>
      </w:tr>
      <w:tr w:rsidR="0054165D" w:rsidRPr="00BF57E8" w14:paraId="475FE699" w14:textId="77777777" w:rsidTr="00C60030">
        <w:tc>
          <w:tcPr>
            <w:tcW w:w="1129" w:type="dxa"/>
            <w:vAlign w:val="center"/>
          </w:tcPr>
          <w:p w14:paraId="33B7F679" w14:textId="77777777" w:rsidR="0054165D" w:rsidRPr="00BF57E8" w:rsidRDefault="0054165D" w:rsidP="00B75C56">
            <w:pPr>
              <w:tabs>
                <w:tab w:val="left" w:pos="0"/>
              </w:tabs>
              <w:spacing w:line="480" w:lineRule="auto"/>
              <w:jc w:val="center"/>
              <w:rPr>
                <w:b/>
                <w:sz w:val="24"/>
                <w:szCs w:val="24"/>
              </w:rPr>
            </w:pPr>
          </w:p>
        </w:tc>
        <w:tc>
          <w:tcPr>
            <w:tcW w:w="709" w:type="dxa"/>
            <w:vAlign w:val="center"/>
          </w:tcPr>
          <w:p w14:paraId="337750BB" w14:textId="529E621A" w:rsidR="0054165D" w:rsidRDefault="0054165D" w:rsidP="00B75C56">
            <w:pPr>
              <w:tabs>
                <w:tab w:val="left" w:pos="0"/>
              </w:tabs>
              <w:spacing w:line="480" w:lineRule="auto"/>
              <w:jc w:val="center"/>
              <w:rPr>
                <w:b/>
                <w:sz w:val="24"/>
                <w:szCs w:val="24"/>
              </w:rPr>
            </w:pPr>
            <w:r>
              <w:rPr>
                <w:b/>
                <w:sz w:val="24"/>
                <w:szCs w:val="24"/>
              </w:rPr>
              <w:t>6.1</w:t>
            </w:r>
          </w:p>
        </w:tc>
        <w:tc>
          <w:tcPr>
            <w:tcW w:w="6804" w:type="dxa"/>
            <w:gridSpan w:val="2"/>
            <w:vAlign w:val="center"/>
          </w:tcPr>
          <w:p w14:paraId="37C19D47" w14:textId="08A55820" w:rsidR="0054165D" w:rsidRPr="00BF57E8" w:rsidRDefault="0054165D" w:rsidP="00B75C56">
            <w:pPr>
              <w:tabs>
                <w:tab w:val="left" w:pos="0"/>
              </w:tabs>
              <w:spacing w:line="480" w:lineRule="auto"/>
              <w:rPr>
                <w:b/>
                <w:sz w:val="24"/>
                <w:szCs w:val="24"/>
              </w:rPr>
            </w:pPr>
            <w:r>
              <w:rPr>
                <w:b/>
                <w:sz w:val="24"/>
                <w:szCs w:val="24"/>
              </w:rPr>
              <w:t>CONCLUSION</w:t>
            </w:r>
          </w:p>
        </w:tc>
        <w:tc>
          <w:tcPr>
            <w:tcW w:w="986" w:type="dxa"/>
            <w:vAlign w:val="center"/>
          </w:tcPr>
          <w:p w14:paraId="19BB740D" w14:textId="70943359" w:rsidR="0054165D" w:rsidRPr="00BF57E8" w:rsidRDefault="00B75C56" w:rsidP="00B75C56">
            <w:pPr>
              <w:tabs>
                <w:tab w:val="left" w:pos="0"/>
              </w:tabs>
              <w:spacing w:line="480" w:lineRule="auto"/>
              <w:jc w:val="center"/>
              <w:rPr>
                <w:b/>
                <w:sz w:val="24"/>
                <w:szCs w:val="24"/>
              </w:rPr>
            </w:pPr>
            <w:r>
              <w:rPr>
                <w:b/>
                <w:sz w:val="24"/>
                <w:szCs w:val="24"/>
              </w:rPr>
              <w:t>26</w:t>
            </w:r>
          </w:p>
        </w:tc>
      </w:tr>
      <w:tr w:rsidR="002B350D" w:rsidRPr="00BF57E8" w14:paraId="66FF88AE" w14:textId="77777777" w:rsidTr="00C60030">
        <w:tc>
          <w:tcPr>
            <w:tcW w:w="1129" w:type="dxa"/>
            <w:vAlign w:val="center"/>
          </w:tcPr>
          <w:p w14:paraId="2898A80E" w14:textId="77777777" w:rsidR="002B350D" w:rsidRPr="00BF57E8" w:rsidRDefault="002B350D" w:rsidP="00B75C56">
            <w:pPr>
              <w:tabs>
                <w:tab w:val="left" w:pos="0"/>
              </w:tabs>
              <w:spacing w:line="480" w:lineRule="auto"/>
              <w:jc w:val="center"/>
              <w:rPr>
                <w:b/>
                <w:sz w:val="24"/>
                <w:szCs w:val="24"/>
              </w:rPr>
            </w:pPr>
          </w:p>
        </w:tc>
        <w:tc>
          <w:tcPr>
            <w:tcW w:w="7513" w:type="dxa"/>
            <w:gridSpan w:val="3"/>
            <w:vAlign w:val="center"/>
          </w:tcPr>
          <w:p w14:paraId="0E168FD0" w14:textId="450478EC" w:rsidR="002B350D" w:rsidRPr="00BF57E8" w:rsidRDefault="002B350D" w:rsidP="00B75C56">
            <w:pPr>
              <w:tabs>
                <w:tab w:val="left" w:pos="0"/>
              </w:tabs>
              <w:spacing w:line="480" w:lineRule="auto"/>
              <w:rPr>
                <w:b/>
                <w:sz w:val="24"/>
                <w:szCs w:val="24"/>
              </w:rPr>
            </w:pPr>
            <w:r>
              <w:rPr>
                <w:b/>
                <w:sz w:val="24"/>
                <w:szCs w:val="24"/>
              </w:rPr>
              <w:t>REFERENCES</w:t>
            </w:r>
          </w:p>
        </w:tc>
        <w:tc>
          <w:tcPr>
            <w:tcW w:w="986" w:type="dxa"/>
            <w:vAlign w:val="center"/>
          </w:tcPr>
          <w:p w14:paraId="1297DCD5" w14:textId="19D6869B" w:rsidR="002B350D" w:rsidRPr="00BF57E8" w:rsidRDefault="00BC5A54" w:rsidP="00B75C56">
            <w:pPr>
              <w:tabs>
                <w:tab w:val="left" w:pos="0"/>
              </w:tabs>
              <w:spacing w:line="480" w:lineRule="auto"/>
              <w:jc w:val="center"/>
              <w:rPr>
                <w:b/>
                <w:sz w:val="24"/>
                <w:szCs w:val="24"/>
              </w:rPr>
            </w:pPr>
            <w:r>
              <w:rPr>
                <w:b/>
                <w:sz w:val="24"/>
                <w:szCs w:val="24"/>
              </w:rPr>
              <w:t>45</w:t>
            </w:r>
          </w:p>
        </w:tc>
      </w:tr>
    </w:tbl>
    <w:p w14:paraId="14243C78" w14:textId="77777777" w:rsidR="00B16EE8" w:rsidRDefault="00B16EE8" w:rsidP="00440DEE">
      <w:pPr>
        <w:tabs>
          <w:tab w:val="left" w:pos="0"/>
        </w:tabs>
        <w:rPr>
          <w:b/>
          <w:sz w:val="32"/>
          <w:szCs w:val="32"/>
        </w:rPr>
      </w:pPr>
      <w:r>
        <w:rPr>
          <w:b/>
          <w:sz w:val="32"/>
          <w:szCs w:val="32"/>
        </w:rPr>
        <w:br w:type="page"/>
      </w:r>
    </w:p>
    <w:p w14:paraId="4CB7105B" w14:textId="77777777" w:rsidR="0091423E" w:rsidRDefault="0091423E" w:rsidP="00440DEE">
      <w:pPr>
        <w:tabs>
          <w:tab w:val="left" w:pos="0"/>
        </w:tabs>
        <w:spacing w:line="360" w:lineRule="auto"/>
        <w:jc w:val="center"/>
        <w:rPr>
          <w:b/>
          <w:sz w:val="32"/>
          <w:szCs w:val="32"/>
        </w:rPr>
      </w:pPr>
      <w:r w:rsidRPr="0091423E">
        <w:rPr>
          <w:b/>
          <w:sz w:val="32"/>
          <w:szCs w:val="32"/>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96"/>
        <w:gridCol w:w="3210"/>
      </w:tblGrid>
      <w:tr w:rsidR="005E7D9C" w14:paraId="26F1EBDF" w14:textId="77777777" w:rsidTr="002F64DD">
        <w:tc>
          <w:tcPr>
            <w:tcW w:w="2122" w:type="dxa"/>
          </w:tcPr>
          <w:p w14:paraId="5A7CD8C7" w14:textId="005D6CD5" w:rsidR="005E7D9C" w:rsidRPr="005E7D9C" w:rsidRDefault="005E7D9C" w:rsidP="00440DEE">
            <w:pPr>
              <w:tabs>
                <w:tab w:val="left" w:pos="0"/>
              </w:tabs>
              <w:spacing w:line="360" w:lineRule="auto"/>
              <w:jc w:val="center"/>
              <w:rPr>
                <w:b/>
                <w:sz w:val="24"/>
                <w:szCs w:val="24"/>
              </w:rPr>
            </w:pPr>
            <w:r w:rsidRPr="005E7D9C">
              <w:rPr>
                <w:b/>
                <w:sz w:val="24"/>
                <w:szCs w:val="24"/>
              </w:rPr>
              <w:t>TABLE</w:t>
            </w:r>
            <w:r>
              <w:rPr>
                <w:b/>
                <w:sz w:val="24"/>
                <w:szCs w:val="24"/>
              </w:rPr>
              <w:t xml:space="preserve"> NO.</w:t>
            </w:r>
          </w:p>
        </w:tc>
        <w:tc>
          <w:tcPr>
            <w:tcW w:w="4296" w:type="dxa"/>
          </w:tcPr>
          <w:p w14:paraId="02954375" w14:textId="3B5B7D90" w:rsidR="005E7D9C" w:rsidRPr="005E7D9C" w:rsidRDefault="005E7D9C" w:rsidP="00440DEE">
            <w:pPr>
              <w:tabs>
                <w:tab w:val="left" w:pos="0"/>
              </w:tabs>
              <w:spacing w:line="360" w:lineRule="auto"/>
              <w:jc w:val="center"/>
              <w:rPr>
                <w:b/>
                <w:sz w:val="24"/>
                <w:szCs w:val="24"/>
              </w:rPr>
            </w:pPr>
            <w:r>
              <w:rPr>
                <w:b/>
                <w:sz w:val="24"/>
                <w:szCs w:val="24"/>
              </w:rPr>
              <w:t>TITLE</w:t>
            </w:r>
          </w:p>
        </w:tc>
        <w:tc>
          <w:tcPr>
            <w:tcW w:w="3210" w:type="dxa"/>
          </w:tcPr>
          <w:p w14:paraId="334987F7" w14:textId="12FDAA47" w:rsidR="005E7D9C" w:rsidRPr="005E7D9C" w:rsidRDefault="005E7D9C" w:rsidP="00440DEE">
            <w:pPr>
              <w:tabs>
                <w:tab w:val="left" w:pos="0"/>
              </w:tabs>
              <w:spacing w:line="360" w:lineRule="auto"/>
              <w:jc w:val="center"/>
              <w:rPr>
                <w:b/>
                <w:sz w:val="24"/>
                <w:szCs w:val="24"/>
              </w:rPr>
            </w:pPr>
            <w:r>
              <w:rPr>
                <w:b/>
                <w:sz w:val="24"/>
                <w:szCs w:val="24"/>
              </w:rPr>
              <w:t>PAGE NO.</w:t>
            </w:r>
          </w:p>
        </w:tc>
      </w:tr>
      <w:tr w:rsidR="005E7D9C" w14:paraId="6D63FC63" w14:textId="77777777" w:rsidTr="002F64DD">
        <w:tc>
          <w:tcPr>
            <w:tcW w:w="2122" w:type="dxa"/>
          </w:tcPr>
          <w:p w14:paraId="46BA8C24" w14:textId="0E2B3004" w:rsidR="005E7D9C" w:rsidRPr="005E7D9C" w:rsidRDefault="005E7D9C" w:rsidP="00440DEE">
            <w:pPr>
              <w:tabs>
                <w:tab w:val="left" w:pos="0"/>
              </w:tabs>
              <w:spacing w:line="360" w:lineRule="auto"/>
              <w:jc w:val="center"/>
              <w:rPr>
                <w:b/>
                <w:sz w:val="24"/>
                <w:szCs w:val="24"/>
              </w:rPr>
            </w:pPr>
            <w:r>
              <w:rPr>
                <w:b/>
                <w:sz w:val="24"/>
                <w:szCs w:val="24"/>
              </w:rPr>
              <w:t>3.1</w:t>
            </w:r>
          </w:p>
        </w:tc>
        <w:tc>
          <w:tcPr>
            <w:tcW w:w="4296" w:type="dxa"/>
          </w:tcPr>
          <w:p w14:paraId="7D9F25EE" w14:textId="7A3E23CD" w:rsidR="005E7D9C" w:rsidRDefault="005E7D9C" w:rsidP="00440DEE">
            <w:pPr>
              <w:tabs>
                <w:tab w:val="left" w:pos="0"/>
              </w:tabs>
              <w:spacing w:line="360" w:lineRule="auto"/>
              <w:rPr>
                <w:b/>
                <w:sz w:val="24"/>
                <w:szCs w:val="24"/>
              </w:rPr>
            </w:pPr>
            <w:r>
              <w:rPr>
                <w:b/>
                <w:sz w:val="24"/>
                <w:szCs w:val="24"/>
              </w:rPr>
              <w:t>HARDWARE REQUIREMENTS</w:t>
            </w:r>
          </w:p>
        </w:tc>
        <w:tc>
          <w:tcPr>
            <w:tcW w:w="3210" w:type="dxa"/>
          </w:tcPr>
          <w:p w14:paraId="5D7F0808" w14:textId="0AFD1784" w:rsidR="005E7D9C" w:rsidRDefault="00C60030" w:rsidP="00440DEE">
            <w:pPr>
              <w:tabs>
                <w:tab w:val="left" w:pos="0"/>
              </w:tabs>
              <w:spacing w:line="360" w:lineRule="auto"/>
              <w:jc w:val="center"/>
              <w:rPr>
                <w:b/>
                <w:sz w:val="24"/>
                <w:szCs w:val="24"/>
              </w:rPr>
            </w:pPr>
            <w:r>
              <w:rPr>
                <w:b/>
                <w:sz w:val="24"/>
                <w:szCs w:val="24"/>
              </w:rPr>
              <w:t>12</w:t>
            </w:r>
          </w:p>
        </w:tc>
      </w:tr>
    </w:tbl>
    <w:p w14:paraId="35B35A5D" w14:textId="77777777" w:rsidR="0091423E" w:rsidRDefault="0091423E" w:rsidP="00440DEE">
      <w:pPr>
        <w:tabs>
          <w:tab w:val="left" w:pos="0"/>
        </w:tabs>
        <w:spacing w:line="360" w:lineRule="auto"/>
        <w:jc w:val="center"/>
        <w:rPr>
          <w:b/>
          <w:sz w:val="32"/>
          <w:szCs w:val="32"/>
        </w:rPr>
      </w:pPr>
    </w:p>
    <w:p w14:paraId="7FB231D8" w14:textId="25FB5332" w:rsidR="00BC5A54" w:rsidRPr="0091423E" w:rsidRDefault="00BC5A54" w:rsidP="00440DEE">
      <w:pPr>
        <w:tabs>
          <w:tab w:val="left" w:pos="0"/>
        </w:tabs>
        <w:spacing w:line="360" w:lineRule="auto"/>
        <w:jc w:val="center"/>
        <w:rPr>
          <w:b/>
          <w:sz w:val="32"/>
          <w:szCs w:val="32"/>
        </w:rPr>
      </w:pPr>
      <w:r w:rsidRPr="0091423E">
        <w:rPr>
          <w:b/>
          <w:sz w:val="32"/>
          <w:szCs w:val="32"/>
        </w:rPr>
        <w:br w:type="page"/>
      </w:r>
    </w:p>
    <w:p w14:paraId="6A19081A" w14:textId="5250C569" w:rsidR="003453AF" w:rsidRDefault="003453AF" w:rsidP="00440DEE">
      <w:pPr>
        <w:tabs>
          <w:tab w:val="left" w:pos="0"/>
        </w:tabs>
        <w:jc w:val="center"/>
        <w:rPr>
          <w:b/>
          <w:sz w:val="32"/>
          <w:szCs w:val="32"/>
        </w:rPr>
      </w:pPr>
      <w:r>
        <w:rPr>
          <w:b/>
          <w:sz w:val="32"/>
          <w:szCs w:val="32"/>
        </w:rPr>
        <w:lastRenderedPageBreak/>
        <w:t>LIST OF FIGURES</w:t>
      </w:r>
    </w:p>
    <w:p w14:paraId="35AEA094" w14:textId="77777777" w:rsidR="00754EF0" w:rsidRDefault="00754EF0" w:rsidP="00440DEE">
      <w:pPr>
        <w:tabs>
          <w:tab w:val="left" w:pos="0"/>
        </w:tabs>
        <w:jc w:val="cente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670"/>
        <w:gridCol w:w="1508"/>
      </w:tblGrid>
      <w:tr w:rsidR="00754EF0" w:rsidRPr="00754EF0" w14:paraId="77579FC4" w14:textId="77777777" w:rsidTr="00A86558">
        <w:tc>
          <w:tcPr>
            <w:tcW w:w="1838" w:type="dxa"/>
          </w:tcPr>
          <w:p w14:paraId="63127689" w14:textId="38163CD5" w:rsidR="00754EF0" w:rsidRPr="00754EF0" w:rsidRDefault="00754EF0" w:rsidP="00C60030">
            <w:pPr>
              <w:tabs>
                <w:tab w:val="left" w:pos="0"/>
              </w:tabs>
              <w:spacing w:line="480" w:lineRule="auto"/>
              <w:jc w:val="center"/>
              <w:rPr>
                <w:b/>
                <w:sz w:val="26"/>
                <w:szCs w:val="26"/>
              </w:rPr>
            </w:pPr>
            <w:r>
              <w:rPr>
                <w:b/>
                <w:sz w:val="26"/>
                <w:szCs w:val="26"/>
              </w:rPr>
              <w:t>FIG. NO.</w:t>
            </w:r>
          </w:p>
        </w:tc>
        <w:tc>
          <w:tcPr>
            <w:tcW w:w="5670" w:type="dxa"/>
          </w:tcPr>
          <w:p w14:paraId="565A63A6" w14:textId="37D8FAFD" w:rsidR="00754EF0" w:rsidRPr="00754EF0" w:rsidRDefault="00754EF0" w:rsidP="00C60030">
            <w:pPr>
              <w:tabs>
                <w:tab w:val="left" w:pos="0"/>
              </w:tabs>
              <w:spacing w:line="480" w:lineRule="auto"/>
              <w:jc w:val="center"/>
              <w:rPr>
                <w:b/>
                <w:sz w:val="26"/>
                <w:szCs w:val="26"/>
              </w:rPr>
            </w:pPr>
            <w:r>
              <w:rPr>
                <w:b/>
                <w:sz w:val="26"/>
                <w:szCs w:val="26"/>
              </w:rPr>
              <w:t>TITLE</w:t>
            </w:r>
          </w:p>
        </w:tc>
        <w:tc>
          <w:tcPr>
            <w:tcW w:w="1508" w:type="dxa"/>
          </w:tcPr>
          <w:p w14:paraId="64ADB723" w14:textId="332F8F80" w:rsidR="00754EF0" w:rsidRPr="00754EF0" w:rsidRDefault="00754EF0" w:rsidP="00C60030">
            <w:pPr>
              <w:tabs>
                <w:tab w:val="left" w:pos="0"/>
              </w:tabs>
              <w:spacing w:line="480" w:lineRule="auto"/>
              <w:jc w:val="center"/>
              <w:rPr>
                <w:b/>
                <w:sz w:val="26"/>
                <w:szCs w:val="26"/>
              </w:rPr>
            </w:pPr>
            <w:r>
              <w:rPr>
                <w:b/>
                <w:sz w:val="26"/>
                <w:szCs w:val="26"/>
              </w:rPr>
              <w:t>PAGE NO.</w:t>
            </w:r>
          </w:p>
        </w:tc>
      </w:tr>
      <w:tr w:rsidR="00754EF0" w:rsidRPr="00754EF0" w14:paraId="2516FADE" w14:textId="77777777" w:rsidTr="00A86558">
        <w:tc>
          <w:tcPr>
            <w:tcW w:w="1838" w:type="dxa"/>
          </w:tcPr>
          <w:p w14:paraId="67102287" w14:textId="6FA67542" w:rsidR="00754EF0" w:rsidRDefault="00A86558" w:rsidP="00C60030">
            <w:pPr>
              <w:tabs>
                <w:tab w:val="left" w:pos="0"/>
              </w:tabs>
              <w:spacing w:line="480" w:lineRule="auto"/>
              <w:jc w:val="center"/>
              <w:rPr>
                <w:b/>
                <w:sz w:val="26"/>
                <w:szCs w:val="26"/>
              </w:rPr>
            </w:pPr>
            <w:r>
              <w:rPr>
                <w:b/>
                <w:sz w:val="26"/>
                <w:szCs w:val="26"/>
              </w:rPr>
              <w:t>3.1</w:t>
            </w:r>
          </w:p>
        </w:tc>
        <w:tc>
          <w:tcPr>
            <w:tcW w:w="5670" w:type="dxa"/>
          </w:tcPr>
          <w:p w14:paraId="71098F66" w14:textId="28BD12CB" w:rsidR="00754EF0" w:rsidRDefault="00A86558" w:rsidP="00C60030">
            <w:pPr>
              <w:tabs>
                <w:tab w:val="left" w:pos="0"/>
              </w:tabs>
              <w:spacing w:line="480" w:lineRule="auto"/>
              <w:jc w:val="both"/>
              <w:rPr>
                <w:b/>
                <w:sz w:val="26"/>
                <w:szCs w:val="26"/>
              </w:rPr>
            </w:pPr>
            <w:r>
              <w:rPr>
                <w:b/>
                <w:sz w:val="26"/>
                <w:szCs w:val="26"/>
              </w:rPr>
              <w:t>SYSTEM ARCHITECTURE</w:t>
            </w:r>
          </w:p>
        </w:tc>
        <w:tc>
          <w:tcPr>
            <w:tcW w:w="1508" w:type="dxa"/>
          </w:tcPr>
          <w:p w14:paraId="16CF2DA6" w14:textId="5289AB45" w:rsidR="00754EF0" w:rsidRDefault="00C60030" w:rsidP="00C60030">
            <w:pPr>
              <w:tabs>
                <w:tab w:val="left" w:pos="0"/>
              </w:tabs>
              <w:spacing w:line="480" w:lineRule="auto"/>
              <w:jc w:val="center"/>
              <w:rPr>
                <w:b/>
                <w:sz w:val="26"/>
                <w:szCs w:val="26"/>
              </w:rPr>
            </w:pPr>
            <w:r>
              <w:rPr>
                <w:b/>
                <w:sz w:val="26"/>
                <w:szCs w:val="26"/>
              </w:rPr>
              <w:t>10</w:t>
            </w:r>
          </w:p>
        </w:tc>
      </w:tr>
      <w:tr w:rsidR="00754EF0" w:rsidRPr="00754EF0" w14:paraId="5A62D7D6" w14:textId="77777777" w:rsidTr="00A86558">
        <w:tc>
          <w:tcPr>
            <w:tcW w:w="1838" w:type="dxa"/>
          </w:tcPr>
          <w:p w14:paraId="442C0C71" w14:textId="67B2847B" w:rsidR="00754EF0" w:rsidRDefault="00A86558" w:rsidP="00C60030">
            <w:pPr>
              <w:tabs>
                <w:tab w:val="left" w:pos="0"/>
              </w:tabs>
              <w:spacing w:line="480" w:lineRule="auto"/>
              <w:jc w:val="center"/>
              <w:rPr>
                <w:b/>
                <w:sz w:val="26"/>
                <w:szCs w:val="26"/>
              </w:rPr>
            </w:pPr>
            <w:r>
              <w:rPr>
                <w:b/>
                <w:sz w:val="26"/>
                <w:szCs w:val="26"/>
              </w:rPr>
              <w:t>3.2</w:t>
            </w:r>
          </w:p>
        </w:tc>
        <w:tc>
          <w:tcPr>
            <w:tcW w:w="5670" w:type="dxa"/>
          </w:tcPr>
          <w:p w14:paraId="68E6355F" w14:textId="12DAF924" w:rsidR="00754EF0" w:rsidRDefault="00C60030" w:rsidP="00C60030">
            <w:pPr>
              <w:tabs>
                <w:tab w:val="left" w:pos="0"/>
              </w:tabs>
              <w:spacing w:line="480" w:lineRule="auto"/>
              <w:jc w:val="both"/>
              <w:rPr>
                <w:b/>
                <w:sz w:val="26"/>
                <w:szCs w:val="26"/>
              </w:rPr>
            </w:pPr>
            <w:r>
              <w:rPr>
                <w:b/>
                <w:sz w:val="26"/>
                <w:szCs w:val="26"/>
              </w:rPr>
              <w:t>SYSTEM FLOW DIAGRAM</w:t>
            </w:r>
          </w:p>
        </w:tc>
        <w:tc>
          <w:tcPr>
            <w:tcW w:w="1508" w:type="dxa"/>
          </w:tcPr>
          <w:p w14:paraId="629A740C" w14:textId="6A124885" w:rsidR="00754EF0" w:rsidRDefault="00C60030" w:rsidP="00C60030">
            <w:pPr>
              <w:tabs>
                <w:tab w:val="left" w:pos="0"/>
              </w:tabs>
              <w:spacing w:line="480" w:lineRule="auto"/>
              <w:jc w:val="center"/>
              <w:rPr>
                <w:b/>
                <w:sz w:val="26"/>
                <w:szCs w:val="26"/>
              </w:rPr>
            </w:pPr>
            <w:r>
              <w:rPr>
                <w:b/>
                <w:sz w:val="26"/>
                <w:szCs w:val="26"/>
              </w:rPr>
              <w:t>11</w:t>
            </w:r>
          </w:p>
        </w:tc>
      </w:tr>
      <w:tr w:rsidR="00754EF0" w:rsidRPr="00754EF0" w14:paraId="3875B82D" w14:textId="77777777" w:rsidTr="00A86558">
        <w:tc>
          <w:tcPr>
            <w:tcW w:w="1838" w:type="dxa"/>
          </w:tcPr>
          <w:p w14:paraId="7B95EA66" w14:textId="1D15D859" w:rsidR="00754EF0" w:rsidRDefault="00A86558" w:rsidP="00C60030">
            <w:pPr>
              <w:tabs>
                <w:tab w:val="left" w:pos="0"/>
              </w:tabs>
              <w:spacing w:line="480" w:lineRule="auto"/>
              <w:jc w:val="center"/>
              <w:rPr>
                <w:b/>
                <w:sz w:val="26"/>
                <w:szCs w:val="26"/>
              </w:rPr>
            </w:pPr>
            <w:r>
              <w:rPr>
                <w:b/>
                <w:sz w:val="26"/>
                <w:szCs w:val="26"/>
              </w:rPr>
              <w:t>3.3</w:t>
            </w:r>
          </w:p>
        </w:tc>
        <w:tc>
          <w:tcPr>
            <w:tcW w:w="5670" w:type="dxa"/>
          </w:tcPr>
          <w:p w14:paraId="414E52FA" w14:textId="28C89E09" w:rsidR="00754EF0" w:rsidRDefault="00C60030" w:rsidP="00C60030">
            <w:pPr>
              <w:tabs>
                <w:tab w:val="left" w:pos="0"/>
              </w:tabs>
              <w:spacing w:line="480" w:lineRule="auto"/>
              <w:jc w:val="both"/>
              <w:rPr>
                <w:b/>
                <w:sz w:val="26"/>
                <w:szCs w:val="26"/>
              </w:rPr>
            </w:pPr>
            <w:r>
              <w:rPr>
                <w:b/>
                <w:sz w:val="26"/>
                <w:szCs w:val="26"/>
              </w:rPr>
              <w:t>SEQUENCE DIAGRAM</w:t>
            </w:r>
          </w:p>
        </w:tc>
        <w:tc>
          <w:tcPr>
            <w:tcW w:w="1508" w:type="dxa"/>
          </w:tcPr>
          <w:p w14:paraId="74D2077A" w14:textId="59BA7CAE" w:rsidR="00754EF0" w:rsidRDefault="00C60030" w:rsidP="00C60030">
            <w:pPr>
              <w:tabs>
                <w:tab w:val="left" w:pos="0"/>
              </w:tabs>
              <w:spacing w:line="480" w:lineRule="auto"/>
              <w:jc w:val="center"/>
              <w:rPr>
                <w:b/>
                <w:sz w:val="26"/>
                <w:szCs w:val="26"/>
              </w:rPr>
            </w:pPr>
            <w:r>
              <w:rPr>
                <w:b/>
                <w:sz w:val="26"/>
                <w:szCs w:val="26"/>
              </w:rPr>
              <w:t>12</w:t>
            </w:r>
          </w:p>
        </w:tc>
      </w:tr>
      <w:tr w:rsidR="00A86558" w:rsidRPr="00754EF0" w14:paraId="04AB94E9" w14:textId="77777777" w:rsidTr="00A86558">
        <w:tc>
          <w:tcPr>
            <w:tcW w:w="1838" w:type="dxa"/>
          </w:tcPr>
          <w:p w14:paraId="273B61BA" w14:textId="5F796CB0" w:rsidR="00A86558" w:rsidRDefault="00C60030" w:rsidP="00C60030">
            <w:pPr>
              <w:tabs>
                <w:tab w:val="left" w:pos="0"/>
              </w:tabs>
              <w:spacing w:line="480" w:lineRule="auto"/>
              <w:jc w:val="center"/>
              <w:rPr>
                <w:b/>
                <w:sz w:val="26"/>
                <w:szCs w:val="26"/>
              </w:rPr>
            </w:pPr>
            <w:r>
              <w:rPr>
                <w:b/>
                <w:sz w:val="26"/>
                <w:szCs w:val="26"/>
              </w:rPr>
              <w:t>5.1</w:t>
            </w:r>
          </w:p>
        </w:tc>
        <w:tc>
          <w:tcPr>
            <w:tcW w:w="5670" w:type="dxa"/>
          </w:tcPr>
          <w:p w14:paraId="2C20D25F" w14:textId="250E20AC" w:rsidR="00A86558" w:rsidRDefault="00C60030" w:rsidP="00C60030">
            <w:pPr>
              <w:tabs>
                <w:tab w:val="left" w:pos="0"/>
              </w:tabs>
              <w:spacing w:line="480" w:lineRule="auto"/>
              <w:jc w:val="both"/>
              <w:rPr>
                <w:b/>
                <w:sz w:val="26"/>
                <w:szCs w:val="26"/>
              </w:rPr>
            </w:pPr>
            <w:r>
              <w:rPr>
                <w:b/>
                <w:sz w:val="26"/>
                <w:szCs w:val="26"/>
              </w:rPr>
              <w:t>OUTPUT</w:t>
            </w:r>
          </w:p>
        </w:tc>
        <w:tc>
          <w:tcPr>
            <w:tcW w:w="1508" w:type="dxa"/>
          </w:tcPr>
          <w:p w14:paraId="02334A07" w14:textId="71FFC035" w:rsidR="00A86558" w:rsidRDefault="00C60030" w:rsidP="00C60030">
            <w:pPr>
              <w:tabs>
                <w:tab w:val="left" w:pos="0"/>
              </w:tabs>
              <w:spacing w:line="480" w:lineRule="auto"/>
              <w:jc w:val="center"/>
              <w:rPr>
                <w:b/>
                <w:sz w:val="26"/>
                <w:szCs w:val="26"/>
              </w:rPr>
            </w:pPr>
            <w:r>
              <w:rPr>
                <w:b/>
                <w:sz w:val="26"/>
                <w:szCs w:val="26"/>
              </w:rPr>
              <w:t>16</w:t>
            </w:r>
          </w:p>
        </w:tc>
      </w:tr>
      <w:tr w:rsidR="00A86558" w:rsidRPr="00754EF0" w14:paraId="210EB9B6" w14:textId="77777777" w:rsidTr="00A86558">
        <w:tc>
          <w:tcPr>
            <w:tcW w:w="1838" w:type="dxa"/>
          </w:tcPr>
          <w:p w14:paraId="02B7E53C" w14:textId="081757F1" w:rsidR="00A86558" w:rsidRDefault="00C60030" w:rsidP="00C60030">
            <w:pPr>
              <w:tabs>
                <w:tab w:val="left" w:pos="0"/>
              </w:tabs>
              <w:spacing w:line="480" w:lineRule="auto"/>
              <w:jc w:val="center"/>
              <w:rPr>
                <w:b/>
                <w:sz w:val="26"/>
                <w:szCs w:val="26"/>
              </w:rPr>
            </w:pPr>
            <w:r>
              <w:rPr>
                <w:b/>
                <w:sz w:val="26"/>
                <w:szCs w:val="26"/>
              </w:rPr>
              <w:t>5.2</w:t>
            </w:r>
          </w:p>
        </w:tc>
        <w:tc>
          <w:tcPr>
            <w:tcW w:w="5670" w:type="dxa"/>
          </w:tcPr>
          <w:p w14:paraId="63E1D815" w14:textId="35861C62" w:rsidR="00A86558" w:rsidRDefault="00C60030" w:rsidP="00C60030">
            <w:pPr>
              <w:tabs>
                <w:tab w:val="left" w:pos="0"/>
              </w:tabs>
              <w:spacing w:line="480" w:lineRule="auto"/>
              <w:jc w:val="both"/>
              <w:rPr>
                <w:b/>
                <w:sz w:val="26"/>
                <w:szCs w:val="26"/>
              </w:rPr>
            </w:pPr>
            <w:r>
              <w:rPr>
                <w:b/>
                <w:sz w:val="26"/>
                <w:szCs w:val="26"/>
              </w:rPr>
              <w:t>CLASSIFICATION BASED ON COUNTRIES</w:t>
            </w:r>
          </w:p>
        </w:tc>
        <w:tc>
          <w:tcPr>
            <w:tcW w:w="1508" w:type="dxa"/>
          </w:tcPr>
          <w:p w14:paraId="6A2B7AB1" w14:textId="75A39AC5" w:rsidR="00A86558" w:rsidRDefault="00C60030" w:rsidP="00C60030">
            <w:pPr>
              <w:tabs>
                <w:tab w:val="left" w:pos="0"/>
              </w:tabs>
              <w:spacing w:line="480" w:lineRule="auto"/>
              <w:jc w:val="center"/>
              <w:rPr>
                <w:b/>
                <w:sz w:val="26"/>
                <w:szCs w:val="26"/>
              </w:rPr>
            </w:pPr>
            <w:r>
              <w:rPr>
                <w:b/>
                <w:sz w:val="26"/>
                <w:szCs w:val="26"/>
              </w:rPr>
              <w:t>17</w:t>
            </w:r>
          </w:p>
        </w:tc>
      </w:tr>
      <w:tr w:rsidR="00A86558" w:rsidRPr="00754EF0" w14:paraId="56A60995" w14:textId="77777777" w:rsidTr="00A86558">
        <w:tc>
          <w:tcPr>
            <w:tcW w:w="1838" w:type="dxa"/>
          </w:tcPr>
          <w:p w14:paraId="2F56B146" w14:textId="191743F0" w:rsidR="00A86558" w:rsidRDefault="00C60030" w:rsidP="00C60030">
            <w:pPr>
              <w:tabs>
                <w:tab w:val="left" w:pos="0"/>
              </w:tabs>
              <w:spacing w:line="480" w:lineRule="auto"/>
              <w:jc w:val="center"/>
              <w:rPr>
                <w:b/>
                <w:sz w:val="26"/>
                <w:szCs w:val="26"/>
              </w:rPr>
            </w:pPr>
            <w:r>
              <w:rPr>
                <w:b/>
                <w:sz w:val="26"/>
                <w:szCs w:val="26"/>
              </w:rPr>
              <w:t>5.3</w:t>
            </w:r>
          </w:p>
        </w:tc>
        <w:tc>
          <w:tcPr>
            <w:tcW w:w="5670" w:type="dxa"/>
          </w:tcPr>
          <w:p w14:paraId="2BDB8BEB" w14:textId="2182066C" w:rsidR="00A86558" w:rsidRDefault="00C60030" w:rsidP="00C60030">
            <w:pPr>
              <w:tabs>
                <w:tab w:val="left" w:pos="0"/>
              </w:tabs>
              <w:spacing w:line="480" w:lineRule="auto"/>
              <w:jc w:val="both"/>
              <w:rPr>
                <w:b/>
                <w:sz w:val="26"/>
                <w:szCs w:val="26"/>
              </w:rPr>
            </w:pPr>
            <w:r>
              <w:rPr>
                <w:b/>
                <w:sz w:val="26"/>
                <w:szCs w:val="26"/>
              </w:rPr>
              <w:t>DENSITY GRAPH</w:t>
            </w:r>
          </w:p>
        </w:tc>
        <w:tc>
          <w:tcPr>
            <w:tcW w:w="1508" w:type="dxa"/>
          </w:tcPr>
          <w:p w14:paraId="209386C5" w14:textId="0F2CE6C3" w:rsidR="00A86558" w:rsidRDefault="00C60030" w:rsidP="00C60030">
            <w:pPr>
              <w:tabs>
                <w:tab w:val="left" w:pos="0"/>
              </w:tabs>
              <w:spacing w:line="480" w:lineRule="auto"/>
              <w:jc w:val="center"/>
              <w:rPr>
                <w:b/>
                <w:sz w:val="26"/>
                <w:szCs w:val="26"/>
              </w:rPr>
            </w:pPr>
            <w:r>
              <w:rPr>
                <w:b/>
                <w:sz w:val="26"/>
                <w:szCs w:val="26"/>
              </w:rPr>
              <w:t>17</w:t>
            </w:r>
          </w:p>
        </w:tc>
      </w:tr>
      <w:tr w:rsidR="00A86558" w:rsidRPr="00754EF0" w14:paraId="6636DE03" w14:textId="77777777" w:rsidTr="00A86558">
        <w:tc>
          <w:tcPr>
            <w:tcW w:w="1838" w:type="dxa"/>
          </w:tcPr>
          <w:p w14:paraId="1D892FCF" w14:textId="36C64C70" w:rsidR="00A86558" w:rsidRDefault="00C60030" w:rsidP="00C60030">
            <w:pPr>
              <w:tabs>
                <w:tab w:val="left" w:pos="0"/>
              </w:tabs>
              <w:spacing w:line="480" w:lineRule="auto"/>
              <w:jc w:val="center"/>
              <w:rPr>
                <w:b/>
                <w:sz w:val="26"/>
                <w:szCs w:val="26"/>
              </w:rPr>
            </w:pPr>
            <w:r>
              <w:rPr>
                <w:b/>
                <w:sz w:val="26"/>
                <w:szCs w:val="26"/>
              </w:rPr>
              <w:t>5.4</w:t>
            </w:r>
          </w:p>
        </w:tc>
        <w:tc>
          <w:tcPr>
            <w:tcW w:w="5670" w:type="dxa"/>
          </w:tcPr>
          <w:p w14:paraId="32FBE214" w14:textId="37357FE5" w:rsidR="00A86558" w:rsidRDefault="00C60030" w:rsidP="00C60030">
            <w:pPr>
              <w:tabs>
                <w:tab w:val="left" w:pos="0"/>
              </w:tabs>
              <w:spacing w:line="480" w:lineRule="auto"/>
              <w:jc w:val="both"/>
              <w:rPr>
                <w:b/>
                <w:sz w:val="26"/>
                <w:szCs w:val="26"/>
              </w:rPr>
            </w:pPr>
            <w:r>
              <w:rPr>
                <w:b/>
                <w:sz w:val="26"/>
                <w:szCs w:val="26"/>
              </w:rPr>
              <w:t>PREDICTION RESULT</w:t>
            </w:r>
          </w:p>
        </w:tc>
        <w:tc>
          <w:tcPr>
            <w:tcW w:w="1508" w:type="dxa"/>
          </w:tcPr>
          <w:p w14:paraId="041CF6DB" w14:textId="1298F226" w:rsidR="00A86558" w:rsidRDefault="00C60030" w:rsidP="00C60030">
            <w:pPr>
              <w:tabs>
                <w:tab w:val="left" w:pos="0"/>
              </w:tabs>
              <w:spacing w:line="480" w:lineRule="auto"/>
              <w:jc w:val="center"/>
              <w:rPr>
                <w:b/>
                <w:sz w:val="26"/>
                <w:szCs w:val="26"/>
              </w:rPr>
            </w:pPr>
            <w:r>
              <w:rPr>
                <w:b/>
                <w:sz w:val="26"/>
                <w:szCs w:val="26"/>
              </w:rPr>
              <w:t>18</w:t>
            </w:r>
          </w:p>
        </w:tc>
      </w:tr>
    </w:tbl>
    <w:p w14:paraId="3F29A23C" w14:textId="5C1A6414" w:rsidR="00BC5A54" w:rsidRDefault="00BC5A54" w:rsidP="00440DEE">
      <w:pPr>
        <w:tabs>
          <w:tab w:val="left" w:pos="0"/>
        </w:tabs>
        <w:jc w:val="center"/>
        <w:rPr>
          <w:b/>
          <w:sz w:val="32"/>
          <w:szCs w:val="32"/>
        </w:rPr>
      </w:pPr>
    </w:p>
    <w:p w14:paraId="21B74156" w14:textId="2AB320C3" w:rsidR="006C6E6B" w:rsidRDefault="00BC5A54" w:rsidP="0075088C">
      <w:pPr>
        <w:tabs>
          <w:tab w:val="left" w:pos="0"/>
        </w:tabs>
        <w:rPr>
          <w:b/>
          <w:sz w:val="32"/>
          <w:szCs w:val="32"/>
        </w:rPr>
      </w:pPr>
      <w:r>
        <w:rPr>
          <w:b/>
          <w:sz w:val="32"/>
          <w:szCs w:val="32"/>
        </w:rPr>
        <w:br w:type="page"/>
      </w:r>
    </w:p>
    <w:p w14:paraId="2548A3D7" w14:textId="0E3C993D" w:rsidR="00AF7976" w:rsidRPr="00AF7976" w:rsidRDefault="00AF7976" w:rsidP="00440DEE">
      <w:pPr>
        <w:tabs>
          <w:tab w:val="left" w:pos="0"/>
        </w:tabs>
        <w:jc w:val="center"/>
        <w:rPr>
          <w:b/>
          <w:sz w:val="32"/>
          <w:szCs w:val="32"/>
        </w:rPr>
        <w:sectPr w:rsidR="00AF7976" w:rsidRPr="00AF7976" w:rsidSect="00AF7976">
          <w:type w:val="continuous"/>
          <w:pgSz w:w="11906" w:h="16838" w:code="9"/>
          <w:pgMar w:top="1134" w:right="1134" w:bottom="1134" w:left="1134" w:header="0" w:footer="454" w:gutter="0"/>
          <w:pgNumType w:fmt="lowerRoman"/>
          <w:cols w:space="720"/>
          <w:docGrid w:linePitch="272"/>
        </w:sectPr>
      </w:pPr>
    </w:p>
    <w:p w14:paraId="1ECE6A9A" w14:textId="7B410309" w:rsidR="00C2660B" w:rsidRPr="00754EF0" w:rsidRDefault="0055400E" w:rsidP="00440DEE">
      <w:pPr>
        <w:tabs>
          <w:tab w:val="left" w:pos="0"/>
        </w:tabs>
        <w:spacing w:before="29" w:line="360" w:lineRule="auto"/>
        <w:jc w:val="center"/>
        <w:rPr>
          <w:b/>
          <w:sz w:val="28"/>
          <w:szCs w:val="28"/>
        </w:rPr>
      </w:pPr>
      <w:r w:rsidRPr="00754EF0">
        <w:rPr>
          <w:b/>
          <w:sz w:val="28"/>
          <w:szCs w:val="28"/>
        </w:rPr>
        <w:lastRenderedPageBreak/>
        <w:t>CHAPTER 1</w:t>
      </w:r>
    </w:p>
    <w:p w14:paraId="10FDA8B5" w14:textId="4F6456B9" w:rsidR="000B0085" w:rsidRPr="00754EF0" w:rsidRDefault="0055400E" w:rsidP="00440DEE">
      <w:pPr>
        <w:tabs>
          <w:tab w:val="left" w:pos="0"/>
        </w:tabs>
        <w:spacing w:before="29" w:line="360" w:lineRule="auto"/>
        <w:jc w:val="center"/>
        <w:rPr>
          <w:b/>
          <w:sz w:val="28"/>
          <w:szCs w:val="28"/>
        </w:rPr>
      </w:pPr>
      <w:r w:rsidRPr="00754EF0">
        <w:rPr>
          <w:b/>
          <w:sz w:val="28"/>
          <w:szCs w:val="28"/>
        </w:rPr>
        <w:t>INTRODUCTION</w:t>
      </w:r>
    </w:p>
    <w:p w14:paraId="4B7E2EAC" w14:textId="11F429F6" w:rsidR="002A469A" w:rsidRDefault="00E36348" w:rsidP="00440DEE">
      <w:pPr>
        <w:tabs>
          <w:tab w:val="left" w:pos="0"/>
        </w:tabs>
        <w:spacing w:line="360" w:lineRule="auto"/>
        <w:jc w:val="both"/>
        <w:rPr>
          <w:color w:val="000000"/>
          <w:sz w:val="28"/>
          <w:szCs w:val="28"/>
        </w:rPr>
      </w:pPr>
      <w:r w:rsidRPr="00B863E2">
        <w:rPr>
          <w:color w:val="000000"/>
          <w:sz w:val="28"/>
          <w:szCs w:val="28"/>
        </w:rPr>
        <w:t>Autism Spectrum Disorder (ASD) is a complex developmental condition characterized by difficulties in social interaction, communication, and repetitive behaviors. Diagnosing ASD traditionally requires detailed behavioral assessments and evaluations by specialists, which can be both time-consuming and subjective. These traditional methods often lead to delays in diagnosis and, consequently, in interventions that could significantly benefit individuals with ASD. Given the increasing prevalence of ASD, there is a pressing need for more efficient and objective diagnostic tools.</w:t>
      </w:r>
    </w:p>
    <w:p w14:paraId="2A0F874F" w14:textId="77777777" w:rsidR="00615559" w:rsidRDefault="00615559" w:rsidP="00440DEE">
      <w:pPr>
        <w:tabs>
          <w:tab w:val="left" w:pos="0"/>
        </w:tabs>
        <w:spacing w:line="360" w:lineRule="auto"/>
        <w:jc w:val="both"/>
        <w:rPr>
          <w:color w:val="000000"/>
          <w:sz w:val="28"/>
          <w:szCs w:val="28"/>
        </w:rPr>
      </w:pPr>
    </w:p>
    <w:p w14:paraId="5917E954" w14:textId="7106B9B7" w:rsidR="00E36348" w:rsidRDefault="00E36348" w:rsidP="00440DEE">
      <w:pPr>
        <w:tabs>
          <w:tab w:val="left" w:pos="0"/>
        </w:tabs>
        <w:spacing w:line="360" w:lineRule="auto"/>
        <w:jc w:val="both"/>
        <w:rPr>
          <w:color w:val="000000"/>
          <w:sz w:val="28"/>
          <w:szCs w:val="28"/>
        </w:rPr>
      </w:pPr>
      <w:r w:rsidRPr="00B863E2">
        <w:rPr>
          <w:color w:val="000000"/>
          <w:sz w:val="28"/>
          <w:szCs w:val="28"/>
        </w:rPr>
        <w:t>Machine learning, a subset of artificial intelligence, offers a promising solution to these challenges. By analyzing large datasets of behavioral and clinical information, machine learning algorithms can identify patterns and correlations that might not be evident through conventional diagnostic methods. This project investigates the potential of machine learning to predict ASD, aiming to develop models that can aid in the early detection of the disorder. Early diagnosis is crucial as it can lead to timely interventions and better outcomes for those affected by ASD.</w:t>
      </w:r>
    </w:p>
    <w:p w14:paraId="648B0DF2" w14:textId="77777777" w:rsidR="00BF4B58" w:rsidRDefault="00BF4B58" w:rsidP="00440DEE">
      <w:pPr>
        <w:tabs>
          <w:tab w:val="left" w:pos="0"/>
        </w:tabs>
        <w:spacing w:line="360" w:lineRule="auto"/>
        <w:jc w:val="both"/>
        <w:rPr>
          <w:color w:val="000000"/>
          <w:sz w:val="28"/>
          <w:szCs w:val="28"/>
        </w:rPr>
      </w:pPr>
    </w:p>
    <w:p w14:paraId="5750DDB9" w14:textId="333A7443" w:rsidR="00E36348" w:rsidRDefault="00E36348" w:rsidP="00440DEE">
      <w:pPr>
        <w:tabs>
          <w:tab w:val="left" w:pos="0"/>
        </w:tabs>
        <w:spacing w:line="360" w:lineRule="auto"/>
        <w:jc w:val="both"/>
        <w:rPr>
          <w:color w:val="000000"/>
          <w:sz w:val="28"/>
          <w:szCs w:val="28"/>
        </w:rPr>
      </w:pPr>
      <w:r w:rsidRPr="00B863E2">
        <w:rPr>
          <w:color w:val="000000"/>
          <w:sz w:val="28"/>
          <w:szCs w:val="28"/>
        </w:rPr>
        <w:t>The dataset used in this study includes a wide range of demographic, behavioral, and clinical variables. This comprehensive dataset allows for a holistic analysis, capturing various aspects that may be indicative of ASD. Key machine learning algorithms employed in this study include Support Vector Machines (SVM), Random Forests, and Neural Networks. Each of these algorithms has unique strengths that make them suitable for this task. SVMs are effective in finding hyperplanes that best separate the classes, Random Forests are robust against overfitting and provide valuable insights into feature importance, and Neural Networks excel in modeling complex, non-linear relationships.</w:t>
      </w:r>
    </w:p>
    <w:p w14:paraId="1787C893" w14:textId="77777777" w:rsidR="00BF4B58" w:rsidRDefault="00BF4B58" w:rsidP="00440DEE">
      <w:pPr>
        <w:tabs>
          <w:tab w:val="left" w:pos="0"/>
        </w:tabs>
        <w:spacing w:line="360" w:lineRule="auto"/>
        <w:jc w:val="both"/>
        <w:rPr>
          <w:color w:val="000000"/>
          <w:sz w:val="28"/>
          <w:szCs w:val="28"/>
        </w:rPr>
      </w:pPr>
    </w:p>
    <w:p w14:paraId="7A2A03C8" w14:textId="45A2F46D" w:rsidR="00E36348" w:rsidRDefault="00E36348" w:rsidP="00440DEE">
      <w:pPr>
        <w:tabs>
          <w:tab w:val="left" w:pos="0"/>
        </w:tabs>
        <w:spacing w:line="360" w:lineRule="auto"/>
        <w:jc w:val="both"/>
        <w:rPr>
          <w:color w:val="000000"/>
          <w:sz w:val="28"/>
          <w:szCs w:val="28"/>
        </w:rPr>
      </w:pPr>
      <w:r w:rsidRPr="00B863E2">
        <w:rPr>
          <w:color w:val="000000"/>
          <w:sz w:val="28"/>
          <w:szCs w:val="28"/>
        </w:rPr>
        <w:t xml:space="preserve">The methodology for this project begins with data collection and preprocessing. Ensuring the quality of data is paramount, so steps are taken to clean and normalize the </w:t>
      </w:r>
      <w:r w:rsidRPr="00B863E2">
        <w:rPr>
          <w:color w:val="000000"/>
          <w:sz w:val="28"/>
          <w:szCs w:val="28"/>
        </w:rPr>
        <w:lastRenderedPageBreak/>
        <w:t>data, handle missing values, and encode categorical variables appropriately. Feature selection is then performed to identify the most relevant variables for predicting ASD. This step is crucial as it helps in reducing the dimensionality of the dataset, thereby improving the efficiency and performance of the machine learning models.</w:t>
      </w:r>
      <w:r w:rsidRPr="00E36348">
        <w:rPr>
          <w:color w:val="000000"/>
          <w:sz w:val="28"/>
          <w:szCs w:val="28"/>
        </w:rPr>
        <w:t xml:space="preserve"> </w:t>
      </w:r>
      <w:r w:rsidRPr="00B863E2">
        <w:rPr>
          <w:color w:val="000000"/>
          <w:sz w:val="28"/>
          <w:szCs w:val="28"/>
        </w:rPr>
        <w:t>The methodology for this project begins with data collection and preprocessing. Ensuring the quality of data is paramount, so steps are taken to clean and normalize the data, handle missing values, and encode categorical variables appropriately. Feature selection is then performed to identify the most relevant variables for predicting ASD. This step is crucial as it helps in reducing the dimensionality of the dataset, thereby improving the efficiency and performance of the machine learning models.</w:t>
      </w:r>
    </w:p>
    <w:p w14:paraId="114145AB" w14:textId="77777777" w:rsidR="00BF4B58" w:rsidRDefault="00BF4B58" w:rsidP="00440DEE">
      <w:pPr>
        <w:tabs>
          <w:tab w:val="left" w:pos="0"/>
        </w:tabs>
        <w:spacing w:line="360" w:lineRule="auto"/>
        <w:jc w:val="both"/>
        <w:rPr>
          <w:color w:val="000000"/>
          <w:sz w:val="28"/>
          <w:szCs w:val="28"/>
        </w:rPr>
      </w:pPr>
    </w:p>
    <w:p w14:paraId="6300D3F0" w14:textId="4F26741C" w:rsidR="00E36348" w:rsidRDefault="00E36348" w:rsidP="00440DEE">
      <w:pPr>
        <w:tabs>
          <w:tab w:val="left" w:pos="0"/>
        </w:tabs>
        <w:spacing w:line="360" w:lineRule="auto"/>
        <w:jc w:val="both"/>
        <w:rPr>
          <w:color w:val="000000"/>
          <w:sz w:val="28"/>
          <w:szCs w:val="28"/>
        </w:rPr>
      </w:pPr>
      <w:r w:rsidRPr="00B863E2">
        <w:rPr>
          <w:color w:val="000000"/>
          <w:sz w:val="28"/>
          <w:szCs w:val="28"/>
        </w:rPr>
        <w:t>Once the data is preprocessed and key features are selected, the next step involves developing and training multiple machine learning models. Each model is trained using a subset of the data and validated to assess its performance. Various metrics such as accuracy, precision, recall, F1 score, and ROC-AUC are used to evaluate the models. These metrics provide a comprehensive understanding of the models’ effectiveness in predicting ASD.</w:t>
      </w:r>
    </w:p>
    <w:p w14:paraId="613000A1" w14:textId="77777777" w:rsidR="00BF4B58" w:rsidRDefault="00BF4B58" w:rsidP="00440DEE">
      <w:pPr>
        <w:tabs>
          <w:tab w:val="left" w:pos="0"/>
        </w:tabs>
        <w:spacing w:line="360" w:lineRule="auto"/>
        <w:jc w:val="both"/>
        <w:rPr>
          <w:color w:val="000000"/>
          <w:sz w:val="28"/>
          <w:szCs w:val="28"/>
        </w:rPr>
      </w:pPr>
    </w:p>
    <w:p w14:paraId="7D22F925" w14:textId="101A6F64" w:rsidR="00E36348" w:rsidRDefault="00E36348" w:rsidP="00440DEE">
      <w:pPr>
        <w:tabs>
          <w:tab w:val="left" w:pos="0"/>
        </w:tabs>
        <w:spacing w:line="360" w:lineRule="auto"/>
        <w:jc w:val="both"/>
        <w:rPr>
          <w:sz w:val="28"/>
          <w:szCs w:val="28"/>
          <w:lang w:val="en-IN"/>
        </w:rPr>
      </w:pPr>
      <w:r w:rsidRPr="00B863E2">
        <w:rPr>
          <w:color w:val="000000"/>
          <w:sz w:val="28"/>
          <w:szCs w:val="28"/>
        </w:rPr>
        <w:t>SVMs are employed due to their ability to create decision boundaries that can accurately separate instances of ASD from non-ASD. They are particularly effective when the classes are not linearly separable, using kernel tricks to transform the input data into higher dimensions where a hyperplane can be used for separation. Random Forests, on the other hand, build multiple decision trees during training and output the mode of the classes for classification tasks. This method is robust against overfitting, especially when dealing with large datasets and can provide insights into which features are most important for the classification.</w:t>
      </w:r>
    </w:p>
    <w:p w14:paraId="328018A9" w14:textId="77777777" w:rsidR="006D7193" w:rsidRPr="002A469A" w:rsidRDefault="006D7193" w:rsidP="00440DEE">
      <w:pPr>
        <w:tabs>
          <w:tab w:val="left" w:pos="0"/>
        </w:tabs>
        <w:spacing w:line="360" w:lineRule="auto"/>
        <w:jc w:val="both"/>
        <w:rPr>
          <w:sz w:val="28"/>
          <w:szCs w:val="28"/>
          <w:lang w:val="en-IN"/>
        </w:rPr>
      </w:pPr>
    </w:p>
    <w:p w14:paraId="1C735BE5" w14:textId="48791283" w:rsidR="001C3580" w:rsidRPr="00E36348" w:rsidRDefault="00E36348" w:rsidP="00440DEE">
      <w:pPr>
        <w:tabs>
          <w:tab w:val="left" w:pos="0"/>
        </w:tabs>
        <w:spacing w:before="29" w:line="360" w:lineRule="auto"/>
        <w:jc w:val="both"/>
        <w:rPr>
          <w:b/>
          <w:bCs/>
          <w:sz w:val="28"/>
          <w:szCs w:val="28"/>
        </w:rPr>
      </w:pPr>
      <w:r>
        <w:rPr>
          <w:b/>
          <w:bCs/>
          <w:sz w:val="28"/>
          <w:szCs w:val="28"/>
        </w:rPr>
        <w:t>1.1 PROBLEM STATEMENT</w:t>
      </w:r>
    </w:p>
    <w:p w14:paraId="190719C9" w14:textId="458B9985" w:rsidR="001C3580" w:rsidRDefault="00E36348" w:rsidP="00440DEE">
      <w:pPr>
        <w:pStyle w:val="ListParagraph"/>
        <w:tabs>
          <w:tab w:val="left" w:pos="0"/>
        </w:tabs>
        <w:spacing w:before="29" w:line="360" w:lineRule="auto"/>
        <w:ind w:left="0"/>
        <w:jc w:val="both"/>
        <w:rPr>
          <w:sz w:val="28"/>
          <w:szCs w:val="28"/>
        </w:rPr>
      </w:pPr>
      <w:r w:rsidRPr="00E36348">
        <w:rPr>
          <w:sz w:val="28"/>
          <w:szCs w:val="28"/>
        </w:rPr>
        <w:t xml:space="preserve">Current methods for diagnosing Autism Spectrum Disorder (ASD) rely heavily on observational techniques and require significant time and expertise from specialists. </w:t>
      </w:r>
      <w:r w:rsidRPr="00E36348">
        <w:rPr>
          <w:sz w:val="28"/>
          <w:szCs w:val="28"/>
        </w:rPr>
        <w:lastRenderedPageBreak/>
        <w:t>These traditional approaches often lead to delays in diagnosis, which in turn delay necessary interventions. Furthermore, there is no definitive medical test for ASD, highlighting a critical gap in objective, data-driven diagnostic tools. This project aims to address this gap by developing a reliable, efficient, and scalable method to predict ASD using machine learning. By leveraging large and complex datasets that include demographic, behavioral, and clinical information, machine learning algorithms can uncover patterns and correlations not evident through traditional methods. The goal is to construct predictive models that improve diagnostic accuracy and speed, providing clinicians with a valuable tool to assist in early identification of ASD. This approach has the potential to significantly enhance the diagnostic process, leading to timely interventions and better outcomes for individuals affected by the disorder.</w:t>
      </w:r>
    </w:p>
    <w:p w14:paraId="129592DA" w14:textId="5BFFF605" w:rsidR="001C3580" w:rsidRDefault="001C3580" w:rsidP="00440DEE">
      <w:pPr>
        <w:tabs>
          <w:tab w:val="left" w:pos="0"/>
        </w:tabs>
        <w:spacing w:before="29" w:line="360" w:lineRule="auto"/>
        <w:jc w:val="both"/>
        <w:rPr>
          <w:b/>
          <w:bCs/>
          <w:sz w:val="28"/>
          <w:szCs w:val="28"/>
        </w:rPr>
      </w:pPr>
    </w:p>
    <w:p w14:paraId="7004DF3C" w14:textId="430AA6E7" w:rsidR="00E36348" w:rsidRPr="00E36348" w:rsidRDefault="00E36348" w:rsidP="00440DEE">
      <w:pPr>
        <w:tabs>
          <w:tab w:val="left" w:pos="0"/>
        </w:tabs>
        <w:spacing w:before="29" w:line="360" w:lineRule="auto"/>
        <w:jc w:val="both"/>
        <w:rPr>
          <w:b/>
          <w:bCs/>
          <w:sz w:val="28"/>
          <w:szCs w:val="28"/>
        </w:rPr>
      </w:pPr>
      <w:r>
        <w:rPr>
          <w:b/>
          <w:bCs/>
          <w:sz w:val="28"/>
          <w:szCs w:val="28"/>
        </w:rPr>
        <w:t>1.2 SCOPE OF THE WORK</w:t>
      </w:r>
    </w:p>
    <w:p w14:paraId="38D198A3" w14:textId="1CC211B8" w:rsidR="006D7193" w:rsidRDefault="00E36348" w:rsidP="00440DEE">
      <w:pPr>
        <w:pStyle w:val="ListParagraph"/>
        <w:tabs>
          <w:tab w:val="left" w:pos="0"/>
        </w:tabs>
        <w:spacing w:before="29" w:line="360" w:lineRule="auto"/>
        <w:ind w:left="0"/>
        <w:jc w:val="both"/>
        <w:rPr>
          <w:sz w:val="28"/>
          <w:szCs w:val="28"/>
        </w:rPr>
      </w:pPr>
      <w:r w:rsidRPr="00B863E2">
        <w:rPr>
          <w:sz w:val="28"/>
          <w:szCs w:val="28"/>
        </w:rPr>
        <w:t>This study focuses on developing and evaluating machine learning models to predict Autism Spectrum Disorder (ASD) using demographic, behavioral, and clinical data. The project encompasses several key phases: data collection, preprocessing, feature selection, model building, and performance evaluation. By integrating machine learning into the diagnostic process, the aim is to provide a supplementary tool for clinicians that enhances the accuracy and speed of ASD diagnosis. This approach addresses the limitations of traditional diagnostic methods, offering a more efficient and objective alternative. By improving early detection and intervention for individuals with ASD, the project aspires to lead to better outcomes and support for those affected by the disorder, ultimately enhancing their quality of life</w:t>
      </w:r>
      <w:r w:rsidRPr="00597065">
        <w:rPr>
          <w:sz w:val="28"/>
          <w:szCs w:val="28"/>
        </w:rPr>
        <w:t>.</w:t>
      </w:r>
    </w:p>
    <w:p w14:paraId="19FC99E5" w14:textId="77777777" w:rsidR="00E36348" w:rsidRDefault="00E36348" w:rsidP="00440DEE">
      <w:pPr>
        <w:pStyle w:val="ListParagraph"/>
        <w:tabs>
          <w:tab w:val="left" w:pos="0"/>
        </w:tabs>
        <w:spacing w:before="29" w:line="360" w:lineRule="auto"/>
        <w:ind w:left="0"/>
        <w:jc w:val="both"/>
        <w:rPr>
          <w:sz w:val="28"/>
          <w:szCs w:val="28"/>
        </w:rPr>
      </w:pPr>
    </w:p>
    <w:p w14:paraId="012A6627" w14:textId="7D0FD741" w:rsidR="00E36348" w:rsidRDefault="00E36348" w:rsidP="00440DEE">
      <w:pPr>
        <w:pStyle w:val="ListParagraph"/>
        <w:tabs>
          <w:tab w:val="left" w:pos="0"/>
        </w:tabs>
        <w:spacing w:before="29" w:line="360" w:lineRule="auto"/>
        <w:ind w:left="0"/>
        <w:jc w:val="both"/>
        <w:rPr>
          <w:b/>
          <w:bCs/>
          <w:sz w:val="28"/>
          <w:szCs w:val="28"/>
          <w:lang w:val="en-IN"/>
        </w:rPr>
      </w:pPr>
      <w:r>
        <w:rPr>
          <w:b/>
          <w:bCs/>
          <w:sz w:val="28"/>
          <w:szCs w:val="28"/>
          <w:lang w:val="en-IN"/>
        </w:rPr>
        <w:t>1.3 AIM AND OBJECTIVE OF THE PROJECT</w:t>
      </w:r>
    </w:p>
    <w:p w14:paraId="1E8DBCEA" w14:textId="75637669" w:rsidR="00E36348" w:rsidRDefault="00E36348" w:rsidP="00440DEE">
      <w:pPr>
        <w:pStyle w:val="ListParagraph"/>
        <w:tabs>
          <w:tab w:val="left" w:pos="0"/>
        </w:tabs>
        <w:spacing w:before="29" w:line="360" w:lineRule="auto"/>
        <w:ind w:left="0"/>
        <w:jc w:val="both"/>
        <w:rPr>
          <w:color w:val="0D0D0D"/>
          <w:sz w:val="28"/>
          <w:szCs w:val="28"/>
          <w:shd w:val="clear" w:color="auto" w:fill="FFFFFF"/>
        </w:rPr>
      </w:pPr>
      <w:r w:rsidRPr="00043E5F">
        <w:rPr>
          <w:color w:val="0D0D0D"/>
          <w:sz w:val="28"/>
          <w:szCs w:val="28"/>
          <w:shd w:val="clear" w:color="auto" w:fill="FFFFFF"/>
        </w:rPr>
        <w:t xml:space="preserve">The aim of this project is to investigate the use of machine learning algorithms to predict Autism Spectrum Disorder (ASD) and to develop a model that can accurately identify individuals with ASD based on behavioral and clinical data. By analyzing extensive datasets, the project seeks to uncover patterns and correlations that traditional diagnostic methods may overlook. The ultimate goal is to create a reliable and efficient </w:t>
      </w:r>
      <w:r w:rsidRPr="00043E5F">
        <w:rPr>
          <w:color w:val="0D0D0D"/>
          <w:sz w:val="28"/>
          <w:szCs w:val="28"/>
          <w:shd w:val="clear" w:color="auto" w:fill="FFFFFF"/>
        </w:rPr>
        <w:lastRenderedPageBreak/>
        <w:t>tool that supports clinicians in making more timely and accurate diagnoses. This machine learning-based approach is intended to facilitate early intervention, which is crucial for improving patient outcomes. By enhancing the diagnostic process, the project aspires to provide individuals with ASD access to necessary treatments and support at earlier stages, thereby improving their overall quality of life.</w:t>
      </w:r>
    </w:p>
    <w:p w14:paraId="7A810EDF" w14:textId="77777777" w:rsidR="00615559" w:rsidRDefault="00615559" w:rsidP="00440DEE">
      <w:pPr>
        <w:pStyle w:val="ListParagraph"/>
        <w:tabs>
          <w:tab w:val="left" w:pos="0"/>
        </w:tabs>
        <w:spacing w:before="29" w:line="360" w:lineRule="auto"/>
        <w:ind w:left="0"/>
        <w:jc w:val="both"/>
        <w:rPr>
          <w:color w:val="0D0D0D"/>
          <w:sz w:val="28"/>
          <w:szCs w:val="28"/>
          <w:shd w:val="clear" w:color="auto" w:fill="FFFFFF"/>
        </w:rPr>
      </w:pPr>
    </w:p>
    <w:p w14:paraId="3DB703A5" w14:textId="70F7BEB1" w:rsidR="00E36348" w:rsidRDefault="00E36348" w:rsidP="00440DEE">
      <w:pPr>
        <w:pStyle w:val="ListParagraph"/>
        <w:tabs>
          <w:tab w:val="left" w:pos="0"/>
        </w:tabs>
        <w:spacing w:before="29" w:line="360" w:lineRule="auto"/>
        <w:ind w:left="0"/>
        <w:jc w:val="both"/>
        <w:rPr>
          <w:b/>
          <w:bCs/>
          <w:color w:val="0D0D0D"/>
          <w:sz w:val="28"/>
          <w:szCs w:val="28"/>
          <w:shd w:val="clear" w:color="auto" w:fill="FFFFFF"/>
        </w:rPr>
      </w:pPr>
      <w:r>
        <w:rPr>
          <w:b/>
          <w:bCs/>
          <w:color w:val="0D0D0D"/>
          <w:sz w:val="28"/>
          <w:szCs w:val="28"/>
          <w:shd w:val="clear" w:color="auto" w:fill="FFFFFF"/>
        </w:rPr>
        <w:t>1.4 EXISTING SYSTEM</w:t>
      </w:r>
    </w:p>
    <w:p w14:paraId="319D2906" w14:textId="58C1DCEE" w:rsidR="00E36348" w:rsidRDefault="00E36348" w:rsidP="00440DEE">
      <w:pPr>
        <w:pStyle w:val="ListParagraph"/>
        <w:tabs>
          <w:tab w:val="left" w:pos="0"/>
        </w:tabs>
        <w:spacing w:before="29" w:line="360" w:lineRule="auto"/>
        <w:ind w:left="0"/>
        <w:jc w:val="both"/>
        <w:rPr>
          <w:sz w:val="28"/>
          <w:szCs w:val="28"/>
          <w:lang w:val="en-IN"/>
        </w:rPr>
      </w:pPr>
      <w:r w:rsidRPr="00E36348">
        <w:rPr>
          <w:sz w:val="28"/>
          <w:szCs w:val="28"/>
          <w:lang w:val="en-IN"/>
        </w:rPr>
        <w:t xml:space="preserve">Autism Spectrum Disorder (ASD) diagnosis presently relies heavily on clinical observations and standardized assessments, such as the Autism Diagnostic Observation Schedule (ADOS) and the Autism Diagnostic Interview-Revised (ADI-R). These procedures, while thorough, are </w:t>
      </w:r>
      <w:r w:rsidR="009543C8" w:rsidRPr="00E36348">
        <w:rPr>
          <w:sz w:val="28"/>
          <w:szCs w:val="28"/>
          <w:lang w:val="en-IN"/>
        </w:rPr>
        <w:t>labour-intensive</w:t>
      </w:r>
      <w:r w:rsidRPr="00E36348">
        <w:rPr>
          <w:sz w:val="28"/>
          <w:szCs w:val="28"/>
          <w:lang w:val="en-IN"/>
        </w:rPr>
        <w:t>, requiring specialized expertise and often leading to delays in diagnosis. Moreover, the subjective nature of these assessments can introduce variability, affecting the consistency and accuracy of diagnoses.</w:t>
      </w:r>
    </w:p>
    <w:p w14:paraId="3650D7CA" w14:textId="77777777" w:rsidR="00BF4B58" w:rsidRDefault="00BF4B58" w:rsidP="00440DEE">
      <w:pPr>
        <w:pStyle w:val="ListParagraph"/>
        <w:tabs>
          <w:tab w:val="left" w:pos="0"/>
        </w:tabs>
        <w:spacing w:before="29" w:line="360" w:lineRule="auto"/>
        <w:ind w:left="0"/>
        <w:jc w:val="both"/>
        <w:rPr>
          <w:sz w:val="28"/>
          <w:szCs w:val="28"/>
          <w:lang w:val="en-IN"/>
        </w:rPr>
      </w:pPr>
    </w:p>
    <w:p w14:paraId="493B0A12" w14:textId="0AEB86E6" w:rsidR="00E36348" w:rsidRDefault="00E36348" w:rsidP="00440DEE">
      <w:pPr>
        <w:pStyle w:val="ListParagraph"/>
        <w:tabs>
          <w:tab w:val="left" w:pos="0"/>
        </w:tabs>
        <w:spacing w:before="29" w:line="360" w:lineRule="auto"/>
        <w:ind w:left="0"/>
        <w:jc w:val="both"/>
        <w:rPr>
          <w:sz w:val="28"/>
          <w:szCs w:val="28"/>
          <w:lang w:val="en-IN"/>
        </w:rPr>
      </w:pPr>
      <w:r w:rsidRPr="00E36348">
        <w:rPr>
          <w:sz w:val="28"/>
          <w:szCs w:val="28"/>
          <w:lang w:val="en-IN"/>
        </w:rPr>
        <w:t xml:space="preserve">A critical gap exists in the availability of objective, data-driven tools for early ASD detection. Traditional methods underutilize available data, potentially overlooking crucial patterns that could facilitate early diagnosis. Machine learning presents a promising avenue for addressing this challenge. By </w:t>
      </w:r>
      <w:r w:rsidR="009543C8" w:rsidRPr="00E36348">
        <w:rPr>
          <w:sz w:val="28"/>
          <w:szCs w:val="28"/>
          <w:lang w:val="en-IN"/>
        </w:rPr>
        <w:t>analysing</w:t>
      </w:r>
      <w:r w:rsidRPr="00E36348">
        <w:rPr>
          <w:sz w:val="28"/>
          <w:szCs w:val="28"/>
          <w:lang w:val="en-IN"/>
        </w:rPr>
        <w:t xml:space="preserve"> vast datasets encompassing demographic, </w:t>
      </w:r>
      <w:r w:rsidR="009543C8" w:rsidRPr="00E36348">
        <w:rPr>
          <w:sz w:val="28"/>
          <w:szCs w:val="28"/>
          <w:lang w:val="en-IN"/>
        </w:rPr>
        <w:t>behavioural</w:t>
      </w:r>
      <w:r w:rsidRPr="00E36348">
        <w:rPr>
          <w:sz w:val="28"/>
          <w:szCs w:val="28"/>
          <w:lang w:val="en-IN"/>
        </w:rPr>
        <w:t>, and clinical information, machine learning algorithms can unveil patterns that may elude conventional methods.</w:t>
      </w:r>
    </w:p>
    <w:p w14:paraId="1A2F152E" w14:textId="77777777" w:rsidR="00BF4B58" w:rsidRDefault="00BF4B58" w:rsidP="00440DEE">
      <w:pPr>
        <w:pStyle w:val="ListParagraph"/>
        <w:tabs>
          <w:tab w:val="left" w:pos="0"/>
        </w:tabs>
        <w:spacing w:before="29" w:line="360" w:lineRule="auto"/>
        <w:ind w:left="0"/>
        <w:jc w:val="both"/>
        <w:rPr>
          <w:sz w:val="28"/>
          <w:szCs w:val="28"/>
          <w:lang w:val="en-IN"/>
        </w:rPr>
      </w:pPr>
    </w:p>
    <w:p w14:paraId="33310AE5" w14:textId="567323BE" w:rsidR="00E36348" w:rsidRDefault="00E36348" w:rsidP="00440DEE">
      <w:pPr>
        <w:pStyle w:val="ListParagraph"/>
        <w:tabs>
          <w:tab w:val="left" w:pos="0"/>
        </w:tabs>
        <w:spacing w:before="29" w:line="360" w:lineRule="auto"/>
        <w:ind w:left="0"/>
        <w:jc w:val="both"/>
        <w:rPr>
          <w:sz w:val="28"/>
          <w:szCs w:val="28"/>
          <w:lang w:val="en-IN"/>
        </w:rPr>
      </w:pPr>
      <w:r w:rsidRPr="00E36348">
        <w:rPr>
          <w:sz w:val="28"/>
          <w:szCs w:val="28"/>
          <w:lang w:val="en-IN"/>
        </w:rPr>
        <w:t xml:space="preserve">The integration of machine learning models into the diagnostic process offers the potential for a more standardized and objective approach to ASD diagnosis. These models can swiftly process extensive data sets, reducing diagnosis time and mitigating the inherent subjectivity of current methods. Early detection facilitated by machine learning can lead to timelier interventions, substantially enhancing developmental outcomes for individuals with ASD. By augmenting the accuracy and efficiency of diagnosis, machine learning tools have the capacity to revolutionize how ASD is </w:t>
      </w:r>
      <w:r w:rsidRPr="00E36348">
        <w:rPr>
          <w:sz w:val="28"/>
          <w:szCs w:val="28"/>
          <w:lang w:val="en-IN"/>
        </w:rPr>
        <w:lastRenderedPageBreak/>
        <w:t>identified and managed, ultimately fostering improved quality of life for those affected by the disorder.</w:t>
      </w:r>
    </w:p>
    <w:p w14:paraId="2E68B85E" w14:textId="77777777" w:rsidR="00E36348" w:rsidRDefault="00E36348" w:rsidP="00440DEE">
      <w:pPr>
        <w:pStyle w:val="ListParagraph"/>
        <w:tabs>
          <w:tab w:val="left" w:pos="0"/>
        </w:tabs>
        <w:spacing w:before="29" w:line="360" w:lineRule="auto"/>
        <w:ind w:left="0"/>
        <w:jc w:val="both"/>
        <w:rPr>
          <w:sz w:val="28"/>
          <w:szCs w:val="28"/>
          <w:lang w:val="en-IN"/>
        </w:rPr>
      </w:pPr>
    </w:p>
    <w:p w14:paraId="76CBDD06" w14:textId="03566296" w:rsidR="00E36348" w:rsidRDefault="00E36348" w:rsidP="00440DEE">
      <w:pPr>
        <w:pStyle w:val="ListParagraph"/>
        <w:tabs>
          <w:tab w:val="left" w:pos="0"/>
        </w:tabs>
        <w:spacing w:before="29" w:line="360" w:lineRule="auto"/>
        <w:ind w:left="0"/>
        <w:jc w:val="both"/>
        <w:rPr>
          <w:b/>
          <w:bCs/>
          <w:sz w:val="28"/>
          <w:szCs w:val="28"/>
          <w:lang w:val="en-IN"/>
        </w:rPr>
      </w:pPr>
      <w:r>
        <w:rPr>
          <w:b/>
          <w:bCs/>
          <w:sz w:val="28"/>
          <w:szCs w:val="28"/>
          <w:lang w:val="en-IN"/>
        </w:rPr>
        <w:t>1.5 PROPOSED SYSTEM</w:t>
      </w:r>
    </w:p>
    <w:p w14:paraId="30CEDE0C" w14:textId="1E811092" w:rsidR="00E36348" w:rsidRDefault="00E36348" w:rsidP="00440DEE">
      <w:pPr>
        <w:pStyle w:val="ListParagraph"/>
        <w:tabs>
          <w:tab w:val="left" w:pos="0"/>
        </w:tabs>
        <w:spacing w:before="29" w:line="360" w:lineRule="auto"/>
        <w:ind w:left="0"/>
        <w:jc w:val="both"/>
        <w:rPr>
          <w:sz w:val="28"/>
          <w:szCs w:val="28"/>
          <w:lang w:val="en-IN"/>
        </w:rPr>
      </w:pPr>
      <w:r w:rsidRPr="00E36348">
        <w:rPr>
          <w:sz w:val="28"/>
          <w:szCs w:val="28"/>
          <w:lang w:val="en-IN"/>
        </w:rPr>
        <w:t xml:space="preserve">The proposed system harnesses the power of machine learning to predict Autism Spectrum Disorder (ASD) by scrutinizing extensive datasets inclusive of demographic, </w:t>
      </w:r>
      <w:r w:rsidR="009543C8" w:rsidRPr="00E36348">
        <w:rPr>
          <w:sz w:val="28"/>
          <w:szCs w:val="28"/>
          <w:lang w:val="en-IN"/>
        </w:rPr>
        <w:t>behavioural</w:t>
      </w:r>
      <w:r w:rsidRPr="00E36348">
        <w:rPr>
          <w:sz w:val="28"/>
          <w:szCs w:val="28"/>
          <w:lang w:val="en-IN"/>
        </w:rPr>
        <w:t>, and clinical data. Central to this system is the development and training of models employing versatile algorithms such as Support Vector Machines (SVM), Random Forests, and Neural Networks. These algorithms enable the identification of intricate patterns associated with ASD within the data.</w:t>
      </w:r>
    </w:p>
    <w:p w14:paraId="5776E9E2" w14:textId="77777777" w:rsidR="00BF4B58" w:rsidRDefault="00BF4B58" w:rsidP="00440DEE">
      <w:pPr>
        <w:pStyle w:val="ListParagraph"/>
        <w:tabs>
          <w:tab w:val="left" w:pos="0"/>
        </w:tabs>
        <w:spacing w:before="29" w:line="360" w:lineRule="auto"/>
        <w:ind w:left="0"/>
        <w:jc w:val="both"/>
        <w:rPr>
          <w:sz w:val="28"/>
          <w:szCs w:val="28"/>
          <w:lang w:val="en-IN"/>
        </w:rPr>
      </w:pPr>
    </w:p>
    <w:p w14:paraId="49A7E85E" w14:textId="15FA2B6F" w:rsidR="00E36348" w:rsidRPr="00E36348" w:rsidRDefault="00E36348" w:rsidP="00440DEE">
      <w:pPr>
        <w:pStyle w:val="ListParagraph"/>
        <w:tabs>
          <w:tab w:val="left" w:pos="0"/>
        </w:tabs>
        <w:spacing w:before="29" w:line="360" w:lineRule="auto"/>
        <w:ind w:left="0"/>
        <w:jc w:val="both"/>
        <w:rPr>
          <w:sz w:val="28"/>
          <w:szCs w:val="28"/>
          <w:lang w:val="en-IN"/>
        </w:rPr>
      </w:pPr>
      <w:r w:rsidRPr="00E36348">
        <w:rPr>
          <w:sz w:val="28"/>
          <w:szCs w:val="28"/>
          <w:lang w:val="en-IN"/>
        </w:rPr>
        <w:t xml:space="preserve">The efficacy and reliability of these models are meticulously evaluated for accuracy. By supplementing traditional diagnostic methods, the system offers a swifter and more objective tool for clinicians. This augmentation aims to facilitate early identification and intervention, crucial for improving outcomes and the overall quality of life for individuals with ASD. By integrating machine learning into the diagnostic framework, the proposed system </w:t>
      </w:r>
      <w:r w:rsidR="00F740D3" w:rsidRPr="00E36348">
        <w:rPr>
          <w:sz w:val="28"/>
          <w:szCs w:val="28"/>
          <w:lang w:val="en-IN"/>
        </w:rPr>
        <w:t>endeavours</w:t>
      </w:r>
      <w:r w:rsidRPr="00E36348">
        <w:rPr>
          <w:sz w:val="28"/>
          <w:szCs w:val="28"/>
          <w:lang w:val="en-IN"/>
        </w:rPr>
        <w:t xml:space="preserve"> to mitigate the limitations of current practices, offering a more efficient and data-driven approach. Ultimately, this </w:t>
      </w:r>
      <w:r w:rsidR="00F740D3" w:rsidRPr="00E36348">
        <w:rPr>
          <w:sz w:val="28"/>
          <w:szCs w:val="28"/>
          <w:lang w:val="en-IN"/>
        </w:rPr>
        <w:t>endeavour</w:t>
      </w:r>
      <w:r w:rsidRPr="00E36348">
        <w:rPr>
          <w:sz w:val="28"/>
          <w:szCs w:val="28"/>
          <w:lang w:val="en-IN"/>
        </w:rPr>
        <w:t xml:space="preserve"> seeks to revolutionize ASD diagnosis, ensuring timely and precise interventions, thereby enhancing the well-being of those affected by the disorder.</w:t>
      </w:r>
    </w:p>
    <w:p w14:paraId="411A3733" w14:textId="77777777" w:rsidR="006D7193" w:rsidRDefault="006D7193" w:rsidP="00440DEE">
      <w:pPr>
        <w:tabs>
          <w:tab w:val="left" w:pos="0"/>
        </w:tabs>
        <w:spacing w:line="360" w:lineRule="auto"/>
        <w:rPr>
          <w:sz w:val="28"/>
          <w:szCs w:val="28"/>
          <w:lang w:val="en-IN"/>
        </w:rPr>
      </w:pPr>
      <w:r>
        <w:rPr>
          <w:sz w:val="28"/>
          <w:szCs w:val="28"/>
          <w:lang w:val="en-IN"/>
        </w:rPr>
        <w:br w:type="page"/>
      </w:r>
    </w:p>
    <w:p w14:paraId="41A3BC26" w14:textId="5BD97995" w:rsidR="00492891" w:rsidRPr="006D7193" w:rsidRDefault="00CF6A57" w:rsidP="00440DEE">
      <w:pPr>
        <w:pStyle w:val="ListParagraph"/>
        <w:tabs>
          <w:tab w:val="left" w:pos="0"/>
        </w:tabs>
        <w:spacing w:before="29" w:line="360" w:lineRule="auto"/>
        <w:ind w:left="0"/>
        <w:jc w:val="center"/>
        <w:rPr>
          <w:sz w:val="28"/>
          <w:szCs w:val="28"/>
          <w:lang w:val="en-IN"/>
        </w:rPr>
      </w:pPr>
      <w:r>
        <w:rPr>
          <w:b/>
          <w:bCs/>
          <w:sz w:val="28"/>
          <w:szCs w:val="28"/>
          <w:lang w:val="en-IN"/>
        </w:rPr>
        <w:lastRenderedPageBreak/>
        <w:t>CHAPTER 2</w:t>
      </w:r>
    </w:p>
    <w:p w14:paraId="779A639F" w14:textId="5DB4AB48" w:rsidR="00CF6A57" w:rsidRDefault="00CF6A57" w:rsidP="00440DEE">
      <w:pPr>
        <w:pStyle w:val="ListParagraph"/>
        <w:tabs>
          <w:tab w:val="left" w:pos="0"/>
        </w:tabs>
        <w:spacing w:before="29" w:line="360" w:lineRule="auto"/>
        <w:ind w:left="0"/>
        <w:jc w:val="center"/>
        <w:rPr>
          <w:b/>
          <w:bCs/>
          <w:sz w:val="28"/>
          <w:szCs w:val="28"/>
          <w:lang w:val="en-IN"/>
        </w:rPr>
      </w:pPr>
      <w:r>
        <w:rPr>
          <w:b/>
          <w:bCs/>
          <w:sz w:val="28"/>
          <w:szCs w:val="28"/>
          <w:lang w:val="en-IN"/>
        </w:rPr>
        <w:t>LITERATURE SURVEY</w:t>
      </w:r>
    </w:p>
    <w:p w14:paraId="1ABF89F8" w14:textId="7BF7B591" w:rsidR="002A469A" w:rsidRP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t xml:space="preserve">Autism Spectrum Disorder (ASD) is a neurodevelopmental disorder characterized by a diverse range of symptoms that profoundly impact social interaction, communication, and </w:t>
      </w:r>
      <w:r w:rsidR="00F740D3" w:rsidRPr="00BF4B58">
        <w:rPr>
          <w:sz w:val="28"/>
          <w:szCs w:val="28"/>
          <w:lang w:val="en-IN"/>
        </w:rPr>
        <w:t>behaviour</w:t>
      </w:r>
      <w:r w:rsidRPr="00BF4B58">
        <w:rPr>
          <w:sz w:val="28"/>
          <w:szCs w:val="28"/>
          <w:lang w:val="en-IN"/>
        </w:rPr>
        <w:t>. Traditionally, diagnosing ASD has relied heavily on clinical observations and standardized assessments, such as the Autism Diagnostic Observation Schedule (ADOS) and the Autism Diagnostic Interview-Revised (ADI-R). While these methods are comprehensive, they are also time-consuming and heavily reliant on the expertise of clinicians for interpretation.</w:t>
      </w:r>
    </w:p>
    <w:p w14:paraId="204AA1AF" w14:textId="77777777" w:rsidR="00433E1B" w:rsidRDefault="00433E1B" w:rsidP="00440DEE">
      <w:pPr>
        <w:pStyle w:val="ListParagraph"/>
        <w:tabs>
          <w:tab w:val="left" w:pos="0"/>
        </w:tabs>
        <w:spacing w:before="29" w:line="360" w:lineRule="auto"/>
        <w:ind w:left="0"/>
        <w:jc w:val="both"/>
        <w:rPr>
          <w:b/>
          <w:bCs/>
          <w:sz w:val="28"/>
          <w:szCs w:val="28"/>
        </w:rPr>
      </w:pPr>
    </w:p>
    <w:p w14:paraId="52A81CF4" w14:textId="3DFEFE3A" w:rsidR="00433E1B" w:rsidRDefault="00BF4B58" w:rsidP="00440DEE">
      <w:pPr>
        <w:pStyle w:val="ListParagraph"/>
        <w:tabs>
          <w:tab w:val="left" w:pos="0"/>
        </w:tabs>
        <w:spacing w:before="29" w:line="360" w:lineRule="auto"/>
        <w:ind w:left="0"/>
        <w:jc w:val="both"/>
        <w:rPr>
          <w:sz w:val="28"/>
          <w:szCs w:val="28"/>
        </w:rPr>
      </w:pPr>
      <w:r w:rsidRPr="00BF4B58">
        <w:rPr>
          <w:sz w:val="28"/>
          <w:szCs w:val="28"/>
        </w:rPr>
        <w:t>In recent years, there has been a growing interest in leveraging machine learning, a branch of artificial intelligence, to enhance the diagnostic process for ASD. Machine learning algorithms have demonstrated considerable potential in uncovering patterns and insights from complex datasets, offering a more efficient and objective approach to diagnosis.</w:t>
      </w:r>
    </w:p>
    <w:p w14:paraId="15CA05DA" w14:textId="77777777" w:rsidR="00BF4B58" w:rsidRPr="00BF4B58" w:rsidRDefault="00BF4B58" w:rsidP="00440DEE">
      <w:pPr>
        <w:pStyle w:val="ListParagraph"/>
        <w:tabs>
          <w:tab w:val="left" w:pos="0"/>
        </w:tabs>
        <w:spacing w:before="29" w:line="360" w:lineRule="auto"/>
        <w:ind w:left="0"/>
        <w:jc w:val="both"/>
        <w:rPr>
          <w:sz w:val="28"/>
          <w:szCs w:val="28"/>
        </w:rPr>
      </w:pPr>
    </w:p>
    <w:p w14:paraId="1E28EA46" w14:textId="169EBD75" w:rsidR="002A469A" w:rsidRPr="00BF4B58" w:rsidRDefault="00BF4B58" w:rsidP="00440DEE">
      <w:pPr>
        <w:pStyle w:val="ListParagraph"/>
        <w:tabs>
          <w:tab w:val="left" w:pos="0"/>
        </w:tabs>
        <w:spacing w:before="29" w:line="360" w:lineRule="auto"/>
        <w:ind w:left="0"/>
        <w:jc w:val="both"/>
        <w:rPr>
          <w:sz w:val="28"/>
          <w:szCs w:val="28"/>
        </w:rPr>
      </w:pPr>
      <w:r w:rsidRPr="00BF4B58">
        <w:rPr>
          <w:sz w:val="28"/>
          <w:szCs w:val="28"/>
        </w:rPr>
        <w:t>Machine learning has already made significant strides in the field of medical diagnostics across various domains, including oncology, cardiology, and neurology. Techniques such as Support Vector Machines (SVM), Random Forests, and Neural Networks have been successfully employed to analyze intricate datasets, improve diagnostic accuracy, and predict patient outcomes.</w:t>
      </w:r>
    </w:p>
    <w:p w14:paraId="395054A8" w14:textId="77777777" w:rsidR="00433E1B" w:rsidRDefault="00433E1B" w:rsidP="00440DEE">
      <w:pPr>
        <w:pStyle w:val="ListParagraph"/>
        <w:tabs>
          <w:tab w:val="left" w:pos="0"/>
        </w:tabs>
        <w:spacing w:before="29" w:line="360" w:lineRule="auto"/>
        <w:ind w:left="0"/>
        <w:jc w:val="both"/>
        <w:rPr>
          <w:b/>
          <w:bCs/>
          <w:sz w:val="28"/>
          <w:szCs w:val="28"/>
        </w:rPr>
      </w:pPr>
    </w:p>
    <w:p w14:paraId="61D289D7" w14:textId="0BB07A11" w:rsidR="002A469A" w:rsidRPr="00BF4B58" w:rsidRDefault="00BF4B58" w:rsidP="00440DEE">
      <w:pPr>
        <w:pStyle w:val="ListParagraph"/>
        <w:tabs>
          <w:tab w:val="left" w:pos="0"/>
        </w:tabs>
        <w:spacing w:before="29" w:line="360" w:lineRule="auto"/>
        <w:ind w:left="0"/>
        <w:jc w:val="both"/>
        <w:rPr>
          <w:sz w:val="28"/>
          <w:szCs w:val="28"/>
        </w:rPr>
      </w:pPr>
      <w:r w:rsidRPr="00BF4B58">
        <w:rPr>
          <w:sz w:val="28"/>
          <w:szCs w:val="28"/>
        </w:rPr>
        <w:t>In the realm of ASD diagnosis, machine learning has emerged as a promising tool. Researchers have conducted several studies exploring the application of machine learning algorithms to predict ASD based on various data sources. For instance, Thabtah (2017) conducted a comprehensive review of different machine learning techniques applied to ASD screening data. The study highlighted the potential of machine learning in enhancing diagnostic accuracy by identifying subtle patterns indicative of ASD.</w:t>
      </w:r>
    </w:p>
    <w:p w14:paraId="1693C336" w14:textId="77777777" w:rsidR="00433E1B" w:rsidRDefault="00433E1B" w:rsidP="00440DEE">
      <w:pPr>
        <w:pStyle w:val="ListParagraph"/>
        <w:tabs>
          <w:tab w:val="left" w:pos="0"/>
        </w:tabs>
        <w:spacing w:before="29" w:line="360" w:lineRule="auto"/>
        <w:ind w:left="0"/>
        <w:jc w:val="both"/>
        <w:rPr>
          <w:b/>
          <w:bCs/>
          <w:sz w:val="28"/>
          <w:szCs w:val="28"/>
          <w:lang w:val="en-IN"/>
        </w:rPr>
      </w:pPr>
    </w:p>
    <w:p w14:paraId="7D93B92F" w14:textId="5DD14C24"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lastRenderedPageBreak/>
        <w:t xml:space="preserve">Similarly, Duda et al. (2016) employed machine learning to </w:t>
      </w:r>
      <w:r w:rsidR="00F740D3" w:rsidRPr="00BF4B58">
        <w:rPr>
          <w:sz w:val="28"/>
          <w:szCs w:val="28"/>
          <w:lang w:val="en-IN"/>
        </w:rPr>
        <w:t>analyse</w:t>
      </w:r>
      <w:r w:rsidRPr="00BF4B58">
        <w:rPr>
          <w:sz w:val="28"/>
          <w:szCs w:val="28"/>
          <w:lang w:val="en-IN"/>
        </w:rPr>
        <w:t xml:space="preserve"> scores from the Autism Diagnostic Observation Schedule (ADOS) and successfully classified individuals with ASD with high accuracy. This study underscored the effectiveness of machine learning in augmenting traditional diagnostic methods and providing more precise and timely diagnoses.</w:t>
      </w:r>
    </w:p>
    <w:p w14:paraId="289D9DF1" w14:textId="77777777" w:rsidR="00BF4B58" w:rsidRDefault="00BF4B58" w:rsidP="00440DEE">
      <w:pPr>
        <w:pStyle w:val="ListParagraph"/>
        <w:tabs>
          <w:tab w:val="left" w:pos="0"/>
        </w:tabs>
        <w:spacing w:before="29" w:line="360" w:lineRule="auto"/>
        <w:ind w:left="0"/>
        <w:jc w:val="both"/>
        <w:rPr>
          <w:sz w:val="28"/>
          <w:szCs w:val="28"/>
          <w:lang w:val="en-IN"/>
        </w:rPr>
      </w:pPr>
    </w:p>
    <w:p w14:paraId="1CA39DBF" w14:textId="3D341CB9"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t xml:space="preserve">These examples illustrate the promising role of machine learning in revolutionizing ASD diagnosis. By </w:t>
      </w:r>
      <w:r w:rsidR="00F740D3" w:rsidRPr="00BF4B58">
        <w:rPr>
          <w:sz w:val="28"/>
          <w:szCs w:val="28"/>
          <w:lang w:val="en-IN"/>
        </w:rPr>
        <w:t>analysing</w:t>
      </w:r>
      <w:r w:rsidRPr="00BF4B58">
        <w:rPr>
          <w:sz w:val="28"/>
          <w:szCs w:val="28"/>
          <w:lang w:val="en-IN"/>
        </w:rPr>
        <w:t xml:space="preserve"> large and diverse datasets encompassing demographic, </w:t>
      </w:r>
      <w:r w:rsidR="00F740D3" w:rsidRPr="00BF4B58">
        <w:rPr>
          <w:sz w:val="28"/>
          <w:szCs w:val="28"/>
          <w:lang w:val="en-IN"/>
        </w:rPr>
        <w:t>behavioural</w:t>
      </w:r>
      <w:r w:rsidRPr="00BF4B58">
        <w:rPr>
          <w:sz w:val="28"/>
          <w:szCs w:val="28"/>
          <w:lang w:val="en-IN"/>
        </w:rPr>
        <w:t>, and clinical information, machine learning algorithms can uncover subtle patterns and correlations that may not be apparent through conventional methods. This capability holds significant potential for improving the accuracy, efficiency, and accessibility of ASD diagnosis, ultimately leading to better outcomes for individuals affected by the disorder.</w:t>
      </w:r>
    </w:p>
    <w:p w14:paraId="4A1B7275" w14:textId="77777777" w:rsidR="00BF4B58" w:rsidRDefault="00BF4B58" w:rsidP="00440DEE">
      <w:pPr>
        <w:pStyle w:val="ListParagraph"/>
        <w:tabs>
          <w:tab w:val="left" w:pos="0"/>
        </w:tabs>
        <w:spacing w:before="29" w:line="360" w:lineRule="auto"/>
        <w:ind w:left="0"/>
        <w:jc w:val="both"/>
        <w:rPr>
          <w:sz w:val="28"/>
          <w:szCs w:val="28"/>
          <w:lang w:val="en-IN"/>
        </w:rPr>
      </w:pPr>
    </w:p>
    <w:p w14:paraId="76B4112A" w14:textId="047830E3"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t>As the field continues to evolve, further research and development in machine learning-based approaches to ASD diagnosis are warranted. Continued collaboration between clinicians, researchers, and data scientists will be essential to harnessing the full potential of machine learning in transforming the diagnostic landscape for ASD. By leveraging advanced technologies and interdisciplinary expertise, we can strive towards more accurate, efficient, and personalized diagnostic tools that benefit individuals with ASD and their families.</w:t>
      </w:r>
    </w:p>
    <w:p w14:paraId="782C99B4" w14:textId="77777777" w:rsidR="00BF4B58" w:rsidRDefault="00BF4B58" w:rsidP="00440DEE">
      <w:pPr>
        <w:pStyle w:val="ListParagraph"/>
        <w:tabs>
          <w:tab w:val="left" w:pos="0"/>
        </w:tabs>
        <w:spacing w:before="29" w:line="360" w:lineRule="auto"/>
        <w:ind w:left="0"/>
        <w:jc w:val="both"/>
        <w:rPr>
          <w:sz w:val="28"/>
          <w:szCs w:val="28"/>
          <w:lang w:val="en-IN"/>
        </w:rPr>
      </w:pPr>
    </w:p>
    <w:p w14:paraId="540E8C31" w14:textId="03BE8EF3"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t xml:space="preserve">Autism Spectrum Disorder (ASD) is a complex neurodevelopmental condition characterized by a diverse range of symptoms that significantly impact social interaction, communication, and </w:t>
      </w:r>
      <w:r w:rsidR="00F740D3" w:rsidRPr="00BF4B58">
        <w:rPr>
          <w:sz w:val="28"/>
          <w:szCs w:val="28"/>
          <w:lang w:val="en-IN"/>
        </w:rPr>
        <w:t>behaviour</w:t>
      </w:r>
      <w:r w:rsidRPr="00BF4B58">
        <w:rPr>
          <w:sz w:val="28"/>
          <w:szCs w:val="28"/>
          <w:lang w:val="en-IN"/>
        </w:rPr>
        <w:t xml:space="preserve">. Individuals with ASD may exhibit challenges in understanding and responding to social cues, difficulties in verbal and non-verbal communication, as well as repetitive </w:t>
      </w:r>
      <w:r w:rsidR="00F740D3" w:rsidRPr="00BF4B58">
        <w:rPr>
          <w:sz w:val="28"/>
          <w:szCs w:val="28"/>
          <w:lang w:val="en-IN"/>
        </w:rPr>
        <w:t>behaviours</w:t>
      </w:r>
      <w:r w:rsidRPr="00BF4B58">
        <w:rPr>
          <w:sz w:val="28"/>
          <w:szCs w:val="28"/>
          <w:lang w:val="en-IN"/>
        </w:rPr>
        <w:t xml:space="preserve"> or restricted interests. The spectrum of ASD encompasses a wide range of abilities and challenges, leading to considerable variability in symptom presentation and severity among affected individuals.</w:t>
      </w:r>
    </w:p>
    <w:p w14:paraId="7561500D" w14:textId="666183BA"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lastRenderedPageBreak/>
        <w:t xml:space="preserve">Traditionally, diagnosing ASD has heavily relied on clinical observations and standardized assessments administered by trained professionals. Two commonly used tools for ASD diagnosis are the Autism Diagnostic Observation Schedule (ADOS) and the Autism Diagnostic Interview-Revised (ADI-R). The ADOS involves structured observations of social interaction, communication, and play, while the ADI-R is a semi-structured interview with caregivers to gather information about the individual's </w:t>
      </w:r>
      <w:r w:rsidR="00F740D3" w:rsidRPr="00BF4B58">
        <w:rPr>
          <w:sz w:val="28"/>
          <w:szCs w:val="28"/>
          <w:lang w:val="en-IN"/>
        </w:rPr>
        <w:t>behaviour</w:t>
      </w:r>
      <w:r w:rsidRPr="00BF4B58">
        <w:rPr>
          <w:sz w:val="28"/>
          <w:szCs w:val="28"/>
          <w:lang w:val="en-IN"/>
        </w:rPr>
        <w:t xml:space="preserve"> and development. While these methods are thorough and comprehensive, they are also time-consuming and subject to interpretation biases, relying heavily on the expertise of clinicians for accurate diagnosis.</w:t>
      </w:r>
    </w:p>
    <w:p w14:paraId="450A0E97" w14:textId="77777777" w:rsidR="00BF4B58" w:rsidRDefault="00BF4B58" w:rsidP="00440DEE">
      <w:pPr>
        <w:pStyle w:val="ListParagraph"/>
        <w:tabs>
          <w:tab w:val="left" w:pos="0"/>
        </w:tabs>
        <w:spacing w:before="29" w:line="360" w:lineRule="auto"/>
        <w:ind w:left="0"/>
        <w:jc w:val="both"/>
        <w:rPr>
          <w:sz w:val="28"/>
          <w:szCs w:val="28"/>
          <w:lang w:val="en-IN"/>
        </w:rPr>
      </w:pPr>
    </w:p>
    <w:p w14:paraId="4F44E41E" w14:textId="5A5CC33B"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t xml:space="preserve">In recent years, there has been a growing interest in leveraging machine learning, a branch of artificial intelligence, to enhance the diagnostic process for ASD. Machine learning algorithms have demonstrated considerable potential in </w:t>
      </w:r>
      <w:r w:rsidR="00F740D3" w:rsidRPr="00BF4B58">
        <w:rPr>
          <w:sz w:val="28"/>
          <w:szCs w:val="28"/>
          <w:lang w:val="en-IN"/>
        </w:rPr>
        <w:t>analysing</w:t>
      </w:r>
      <w:r w:rsidRPr="00BF4B58">
        <w:rPr>
          <w:sz w:val="28"/>
          <w:szCs w:val="28"/>
          <w:lang w:val="en-IN"/>
        </w:rPr>
        <w:t xml:space="preserve"> complex datasets to uncover patterns and insights that may not be apparent through traditional methods. By training on large datasets containing demographic, </w:t>
      </w:r>
      <w:r w:rsidR="00F740D3" w:rsidRPr="00BF4B58">
        <w:rPr>
          <w:sz w:val="28"/>
          <w:szCs w:val="28"/>
          <w:lang w:val="en-IN"/>
        </w:rPr>
        <w:t>behavioural</w:t>
      </w:r>
      <w:r w:rsidRPr="00BF4B58">
        <w:rPr>
          <w:sz w:val="28"/>
          <w:szCs w:val="28"/>
          <w:lang w:val="en-IN"/>
        </w:rPr>
        <w:t>, and clinical information, machine learning models can identify subtle correlations and predictive features associated with ASD.</w:t>
      </w:r>
    </w:p>
    <w:p w14:paraId="1692545F" w14:textId="77777777" w:rsidR="00BF4B58" w:rsidRDefault="00BF4B58" w:rsidP="00440DEE">
      <w:pPr>
        <w:pStyle w:val="ListParagraph"/>
        <w:tabs>
          <w:tab w:val="left" w:pos="0"/>
        </w:tabs>
        <w:spacing w:before="29" w:line="360" w:lineRule="auto"/>
        <w:ind w:left="0"/>
        <w:jc w:val="both"/>
        <w:rPr>
          <w:sz w:val="28"/>
          <w:szCs w:val="28"/>
          <w:lang w:val="en-IN"/>
        </w:rPr>
      </w:pPr>
    </w:p>
    <w:p w14:paraId="628954EE" w14:textId="1954F136" w:rsidR="00BF4B58" w:rsidRDefault="00BF4B58" w:rsidP="00440DEE">
      <w:pPr>
        <w:pStyle w:val="ListParagraph"/>
        <w:tabs>
          <w:tab w:val="left" w:pos="0"/>
        </w:tabs>
        <w:spacing w:before="29" w:line="360" w:lineRule="auto"/>
        <w:ind w:left="0"/>
        <w:jc w:val="both"/>
        <w:rPr>
          <w:sz w:val="28"/>
          <w:szCs w:val="28"/>
          <w:lang w:val="en-IN"/>
        </w:rPr>
      </w:pPr>
      <w:r w:rsidRPr="00BF4B58">
        <w:rPr>
          <w:sz w:val="28"/>
          <w:szCs w:val="28"/>
          <w:lang w:val="en-IN"/>
        </w:rPr>
        <w:t xml:space="preserve">Machine learning techniques such as Support Vector Machines (SVM), Random Forests, and Neural Networks have been successfully applied in various medical domains, including oncology, cardiology, and neurology, to improve diagnostic accuracy and predict patient outcomes. These algorithms excel at </w:t>
      </w:r>
      <w:r w:rsidR="00F740D3" w:rsidRPr="00BF4B58">
        <w:rPr>
          <w:sz w:val="28"/>
          <w:szCs w:val="28"/>
          <w:lang w:val="en-IN"/>
        </w:rPr>
        <w:t>analysing</w:t>
      </w:r>
      <w:r w:rsidRPr="00BF4B58">
        <w:rPr>
          <w:sz w:val="28"/>
          <w:szCs w:val="28"/>
          <w:lang w:val="en-IN"/>
        </w:rPr>
        <w:t xml:space="preserve"> large datasets with multiple variables, identifying complex patterns, and making accurate predictions based on learned patterns.</w:t>
      </w:r>
    </w:p>
    <w:p w14:paraId="58BD59B6" w14:textId="77777777" w:rsidR="00615559" w:rsidRDefault="00615559" w:rsidP="00440DEE">
      <w:pPr>
        <w:pStyle w:val="ListParagraph"/>
        <w:tabs>
          <w:tab w:val="left" w:pos="0"/>
        </w:tabs>
        <w:spacing w:before="29" w:line="360" w:lineRule="auto"/>
        <w:ind w:left="0"/>
        <w:jc w:val="both"/>
        <w:rPr>
          <w:sz w:val="28"/>
          <w:szCs w:val="28"/>
          <w:lang w:val="en-IN"/>
        </w:rPr>
      </w:pPr>
    </w:p>
    <w:p w14:paraId="4ADB96E4" w14:textId="14F5E320" w:rsidR="00615559" w:rsidRDefault="00615559" w:rsidP="00440DEE">
      <w:pPr>
        <w:pStyle w:val="ListParagraph"/>
        <w:tabs>
          <w:tab w:val="left" w:pos="0"/>
        </w:tabs>
        <w:spacing w:before="29" w:line="360" w:lineRule="auto"/>
        <w:ind w:left="0"/>
        <w:jc w:val="both"/>
        <w:rPr>
          <w:sz w:val="28"/>
          <w:szCs w:val="28"/>
          <w:lang w:val="en-IN"/>
        </w:rPr>
      </w:pPr>
      <w:r w:rsidRPr="00615559">
        <w:rPr>
          <w:sz w:val="28"/>
          <w:szCs w:val="28"/>
          <w:lang w:val="en-IN"/>
        </w:rPr>
        <w:t xml:space="preserve">In the realm of ASD diagnosis, machine learning has emerged as a promising tool for improving accuracy and efficiency. Several studies have explored the application of machine learning algorithms to predict ASD based on different types of data sources. For example, Thabtah (2017) conducted a comprehensive review of various machine learning techniques applied to ASD screening data. The study highlighted the potential </w:t>
      </w:r>
      <w:r w:rsidRPr="00615559">
        <w:rPr>
          <w:sz w:val="28"/>
          <w:szCs w:val="28"/>
          <w:lang w:val="en-IN"/>
        </w:rPr>
        <w:lastRenderedPageBreak/>
        <w:t>of machine learning in enhancing diagnostic accuracy by identifying subtle patterns indicative of ASD.</w:t>
      </w:r>
    </w:p>
    <w:p w14:paraId="677B4C1E" w14:textId="77777777" w:rsidR="00615559" w:rsidRDefault="00615559" w:rsidP="00440DEE">
      <w:pPr>
        <w:pStyle w:val="ListParagraph"/>
        <w:tabs>
          <w:tab w:val="left" w:pos="0"/>
        </w:tabs>
        <w:spacing w:before="29" w:line="360" w:lineRule="auto"/>
        <w:ind w:left="0"/>
        <w:jc w:val="both"/>
        <w:rPr>
          <w:sz w:val="28"/>
          <w:szCs w:val="28"/>
          <w:lang w:val="en-IN"/>
        </w:rPr>
      </w:pPr>
    </w:p>
    <w:p w14:paraId="03D1AA64" w14:textId="73526060" w:rsidR="00615559" w:rsidRDefault="00615559" w:rsidP="00440DEE">
      <w:pPr>
        <w:pStyle w:val="ListParagraph"/>
        <w:tabs>
          <w:tab w:val="left" w:pos="0"/>
        </w:tabs>
        <w:spacing w:before="29" w:line="360" w:lineRule="auto"/>
        <w:ind w:left="0"/>
        <w:jc w:val="both"/>
        <w:rPr>
          <w:sz w:val="28"/>
          <w:szCs w:val="28"/>
          <w:lang w:val="en-IN"/>
        </w:rPr>
      </w:pPr>
      <w:r w:rsidRPr="00615559">
        <w:rPr>
          <w:sz w:val="28"/>
          <w:szCs w:val="28"/>
          <w:lang w:val="en-IN"/>
        </w:rPr>
        <w:t xml:space="preserve">Similarly, Duda et al. (2016) employed machine learning to </w:t>
      </w:r>
      <w:r w:rsidR="00F740D3" w:rsidRPr="00615559">
        <w:rPr>
          <w:sz w:val="28"/>
          <w:szCs w:val="28"/>
          <w:lang w:val="en-IN"/>
        </w:rPr>
        <w:t>analyse</w:t>
      </w:r>
      <w:r w:rsidRPr="00615559">
        <w:rPr>
          <w:sz w:val="28"/>
          <w:szCs w:val="28"/>
          <w:lang w:val="en-IN"/>
        </w:rPr>
        <w:t xml:space="preserve"> scores from the ADOS and successfully classified individuals with ASD with high accuracy. This study demonstrated the effectiveness of machine learning in augmenting traditional diagnostic methods and providing more precise and timely diagnoses.</w:t>
      </w:r>
    </w:p>
    <w:p w14:paraId="611B0B8A" w14:textId="77777777" w:rsidR="00615559" w:rsidRDefault="00615559" w:rsidP="00440DEE">
      <w:pPr>
        <w:pStyle w:val="ListParagraph"/>
        <w:tabs>
          <w:tab w:val="left" w:pos="0"/>
        </w:tabs>
        <w:spacing w:before="29" w:line="360" w:lineRule="auto"/>
        <w:ind w:left="0"/>
        <w:jc w:val="both"/>
        <w:rPr>
          <w:sz w:val="28"/>
          <w:szCs w:val="28"/>
          <w:lang w:val="en-IN"/>
        </w:rPr>
      </w:pPr>
    </w:p>
    <w:p w14:paraId="5C8AFBB2" w14:textId="16044AF5" w:rsidR="00615559" w:rsidRDefault="00615559" w:rsidP="00440DEE">
      <w:pPr>
        <w:pStyle w:val="ListParagraph"/>
        <w:tabs>
          <w:tab w:val="left" w:pos="0"/>
        </w:tabs>
        <w:spacing w:before="29" w:line="360" w:lineRule="auto"/>
        <w:ind w:left="0"/>
        <w:jc w:val="both"/>
        <w:rPr>
          <w:sz w:val="28"/>
          <w:szCs w:val="28"/>
          <w:lang w:val="en-IN"/>
        </w:rPr>
      </w:pPr>
      <w:r w:rsidRPr="00615559">
        <w:rPr>
          <w:sz w:val="28"/>
          <w:szCs w:val="28"/>
          <w:lang w:val="en-IN"/>
        </w:rPr>
        <w:t xml:space="preserve">These examples underscore the promising role of machine learning in revolutionizing ASD diagnosis. By </w:t>
      </w:r>
      <w:r w:rsidR="00F740D3" w:rsidRPr="00615559">
        <w:rPr>
          <w:sz w:val="28"/>
          <w:szCs w:val="28"/>
          <w:lang w:val="en-IN"/>
        </w:rPr>
        <w:t>analysing</w:t>
      </w:r>
      <w:r w:rsidRPr="00615559">
        <w:rPr>
          <w:sz w:val="28"/>
          <w:szCs w:val="28"/>
          <w:lang w:val="en-IN"/>
        </w:rPr>
        <w:t xml:space="preserve"> large and diverse datasets encompassing demographic, </w:t>
      </w:r>
      <w:r w:rsidR="00F740D3" w:rsidRPr="00615559">
        <w:rPr>
          <w:sz w:val="28"/>
          <w:szCs w:val="28"/>
          <w:lang w:val="en-IN"/>
        </w:rPr>
        <w:t>behavioural</w:t>
      </w:r>
      <w:r w:rsidRPr="00615559">
        <w:rPr>
          <w:sz w:val="28"/>
          <w:szCs w:val="28"/>
          <w:lang w:val="en-IN"/>
        </w:rPr>
        <w:t>, and clinical information, machine learning algorithms can uncover subtle patterns and correlations that may not be apparent through conventional methods. This capability holds significant potential for improving the accuracy, efficiency, and accessibility of ASD diagnosis, ultimately leading to better outcomes for individuals affected by the disorder.</w:t>
      </w:r>
    </w:p>
    <w:p w14:paraId="2AFB37E2" w14:textId="77777777" w:rsidR="00615559" w:rsidRDefault="00615559" w:rsidP="00440DEE">
      <w:pPr>
        <w:pStyle w:val="ListParagraph"/>
        <w:tabs>
          <w:tab w:val="left" w:pos="0"/>
        </w:tabs>
        <w:spacing w:before="29" w:line="360" w:lineRule="auto"/>
        <w:ind w:left="0"/>
        <w:jc w:val="both"/>
        <w:rPr>
          <w:sz w:val="28"/>
          <w:szCs w:val="28"/>
          <w:lang w:val="en-IN"/>
        </w:rPr>
      </w:pPr>
    </w:p>
    <w:p w14:paraId="1D9FA787" w14:textId="77777777" w:rsidR="00440DEE" w:rsidRDefault="00615559" w:rsidP="00440DEE">
      <w:pPr>
        <w:pStyle w:val="ListParagraph"/>
        <w:tabs>
          <w:tab w:val="left" w:pos="0"/>
        </w:tabs>
        <w:spacing w:before="29" w:line="360" w:lineRule="auto"/>
        <w:ind w:left="0"/>
        <w:jc w:val="both"/>
        <w:rPr>
          <w:sz w:val="28"/>
          <w:szCs w:val="28"/>
          <w:lang w:val="en-IN"/>
        </w:rPr>
      </w:pPr>
      <w:r w:rsidRPr="00615559">
        <w:rPr>
          <w:sz w:val="28"/>
          <w:szCs w:val="28"/>
          <w:lang w:val="en-IN"/>
        </w:rPr>
        <w:t>As the field continues to evolve, further research and development in machine learning-based approaches to ASD diagnosis are warranted. Continued collaboration between clinicians, researchers, and data scientists will be essential to harnessing the full potential of machine learning in transforming the diagnostic landscape for ASD. By leveraging advanced technologies and interdisciplinary expertise, we can strive towards more accurate, efficient, and personalized diagnostic tools that benefit individuals with ASD and their families.</w:t>
      </w:r>
    </w:p>
    <w:p w14:paraId="1CDB8672" w14:textId="002B7121" w:rsidR="006D7193" w:rsidRPr="00BF4B58" w:rsidRDefault="006D7193" w:rsidP="00440DEE">
      <w:pPr>
        <w:pStyle w:val="ListParagraph"/>
        <w:tabs>
          <w:tab w:val="left" w:pos="0"/>
        </w:tabs>
        <w:spacing w:before="29" w:line="360" w:lineRule="auto"/>
        <w:ind w:left="0"/>
        <w:jc w:val="both"/>
        <w:rPr>
          <w:sz w:val="28"/>
          <w:szCs w:val="28"/>
          <w:lang w:val="en-IN"/>
        </w:rPr>
      </w:pPr>
      <w:r w:rsidRPr="00BF4B58">
        <w:rPr>
          <w:sz w:val="28"/>
          <w:szCs w:val="28"/>
          <w:lang w:val="en-IN"/>
        </w:rPr>
        <w:br w:type="page"/>
      </w:r>
    </w:p>
    <w:p w14:paraId="08413381" w14:textId="54FA2EA0" w:rsidR="00CF6A57" w:rsidRPr="006D7193" w:rsidRDefault="00CF6A57" w:rsidP="00440DEE">
      <w:pPr>
        <w:pStyle w:val="ListParagraph"/>
        <w:tabs>
          <w:tab w:val="left" w:pos="0"/>
        </w:tabs>
        <w:spacing w:before="29" w:line="360" w:lineRule="auto"/>
        <w:ind w:left="0"/>
        <w:jc w:val="center"/>
        <w:rPr>
          <w:sz w:val="28"/>
          <w:szCs w:val="28"/>
          <w:lang w:val="en-IN"/>
        </w:rPr>
      </w:pPr>
      <w:r>
        <w:rPr>
          <w:b/>
          <w:bCs/>
          <w:sz w:val="28"/>
          <w:szCs w:val="28"/>
          <w:lang w:val="en-IN"/>
        </w:rPr>
        <w:lastRenderedPageBreak/>
        <w:t>CHAPTER 3</w:t>
      </w:r>
    </w:p>
    <w:p w14:paraId="382ECC4E" w14:textId="26EA0062" w:rsidR="00CF6A57" w:rsidRDefault="00DD0647" w:rsidP="00440DEE">
      <w:pPr>
        <w:pStyle w:val="ListParagraph"/>
        <w:tabs>
          <w:tab w:val="left" w:pos="0"/>
        </w:tabs>
        <w:spacing w:before="29" w:line="360" w:lineRule="auto"/>
        <w:ind w:left="0"/>
        <w:jc w:val="center"/>
        <w:rPr>
          <w:b/>
          <w:bCs/>
          <w:sz w:val="28"/>
          <w:szCs w:val="28"/>
          <w:lang w:val="en-IN"/>
        </w:rPr>
      </w:pPr>
      <w:r>
        <w:rPr>
          <w:b/>
          <w:bCs/>
          <w:sz w:val="28"/>
          <w:szCs w:val="28"/>
          <w:lang w:val="en-IN"/>
        </w:rPr>
        <w:t>SYSTEM DESIGN</w:t>
      </w:r>
    </w:p>
    <w:p w14:paraId="2DB14390" w14:textId="5639F0C8" w:rsidR="00CF6A57" w:rsidRDefault="00CF6A57" w:rsidP="00440DEE">
      <w:pPr>
        <w:pStyle w:val="ListParagraph"/>
        <w:tabs>
          <w:tab w:val="left" w:pos="0"/>
        </w:tabs>
        <w:spacing w:before="29" w:line="360" w:lineRule="auto"/>
        <w:ind w:left="0"/>
        <w:jc w:val="both"/>
        <w:rPr>
          <w:b/>
          <w:bCs/>
          <w:sz w:val="28"/>
          <w:szCs w:val="28"/>
          <w:lang w:val="en-IN"/>
        </w:rPr>
      </w:pPr>
      <w:r>
        <w:rPr>
          <w:b/>
          <w:bCs/>
          <w:sz w:val="28"/>
          <w:szCs w:val="28"/>
          <w:lang w:val="en-IN"/>
        </w:rPr>
        <w:t>3.1 GENERAL</w:t>
      </w:r>
    </w:p>
    <w:p w14:paraId="1389D667" w14:textId="234153AB" w:rsidR="002A469A" w:rsidRPr="002A469A" w:rsidRDefault="00DD0647" w:rsidP="00440DEE">
      <w:pPr>
        <w:tabs>
          <w:tab w:val="left" w:pos="0"/>
        </w:tabs>
        <w:spacing w:before="29" w:line="360" w:lineRule="auto"/>
        <w:jc w:val="both"/>
        <w:rPr>
          <w:sz w:val="28"/>
          <w:szCs w:val="28"/>
          <w:lang w:val="en-IN"/>
        </w:rPr>
      </w:pPr>
      <w:r w:rsidRPr="00DD0647">
        <w:rPr>
          <w:sz w:val="28"/>
          <w:szCs w:val="28"/>
          <w:lang w:val="en-IN"/>
        </w:rPr>
        <w:t>In this section, we would like to show how the general outline of how all the components end up working when organized and arranged together. It is further represented in the form of a flow chart below.</w:t>
      </w:r>
    </w:p>
    <w:p w14:paraId="5A36C072" w14:textId="1ED67305" w:rsidR="00535F1C" w:rsidRDefault="00535F1C" w:rsidP="00440DEE">
      <w:pPr>
        <w:tabs>
          <w:tab w:val="left" w:pos="0"/>
        </w:tabs>
        <w:spacing w:before="29" w:line="360" w:lineRule="auto"/>
        <w:jc w:val="both"/>
        <w:rPr>
          <w:b/>
          <w:bCs/>
          <w:sz w:val="28"/>
          <w:szCs w:val="28"/>
          <w:lang w:val="en-IN"/>
        </w:rPr>
      </w:pPr>
    </w:p>
    <w:p w14:paraId="44991DD0" w14:textId="3B621858" w:rsidR="00535F1C" w:rsidRDefault="00535F1C" w:rsidP="00440DEE">
      <w:pPr>
        <w:tabs>
          <w:tab w:val="left" w:pos="0"/>
        </w:tabs>
        <w:spacing w:before="29" w:line="360" w:lineRule="auto"/>
        <w:jc w:val="both"/>
        <w:rPr>
          <w:b/>
          <w:bCs/>
          <w:sz w:val="28"/>
          <w:szCs w:val="28"/>
          <w:lang w:val="en-IN"/>
        </w:rPr>
      </w:pPr>
      <w:r>
        <w:rPr>
          <w:b/>
          <w:bCs/>
          <w:sz w:val="28"/>
          <w:szCs w:val="28"/>
          <w:lang w:val="en-IN"/>
        </w:rPr>
        <w:t>3.2 SYSTEM ARCHITECTURE</w:t>
      </w:r>
      <w:r w:rsidR="00DD0647">
        <w:rPr>
          <w:b/>
          <w:bCs/>
          <w:sz w:val="28"/>
          <w:szCs w:val="28"/>
          <w:lang w:val="en-IN"/>
        </w:rPr>
        <w:t xml:space="preserve"> DIAGRAM</w:t>
      </w:r>
    </w:p>
    <w:p w14:paraId="7B164E9E" w14:textId="48102CDE" w:rsidR="0055400E" w:rsidRDefault="00DD0647" w:rsidP="00440DEE">
      <w:pPr>
        <w:tabs>
          <w:tab w:val="left" w:pos="0"/>
        </w:tabs>
        <w:spacing w:before="29" w:line="360" w:lineRule="auto"/>
        <w:jc w:val="center"/>
        <w:rPr>
          <w:sz w:val="28"/>
          <w:szCs w:val="28"/>
          <w:lang w:val="en-IN"/>
        </w:rPr>
      </w:pPr>
      <w:r>
        <w:rPr>
          <w:noProof/>
        </w:rPr>
        <w:drawing>
          <wp:inline distT="0" distB="0" distL="0" distR="0" wp14:anchorId="2F962DAC" wp14:editId="2F62DDFA">
            <wp:extent cx="5842635" cy="2917587"/>
            <wp:effectExtent l="0" t="0" r="5715" b="0"/>
            <wp:docPr id="43815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154" cy="2924338"/>
                    </a:xfrm>
                    <a:prstGeom prst="rect">
                      <a:avLst/>
                    </a:prstGeom>
                    <a:noFill/>
                  </pic:spPr>
                </pic:pic>
              </a:graphicData>
            </a:graphic>
          </wp:inline>
        </w:drawing>
      </w:r>
    </w:p>
    <w:p w14:paraId="7BCCE50B" w14:textId="61F380A8" w:rsidR="00DD0647" w:rsidRPr="00DD0647" w:rsidRDefault="00DD0647" w:rsidP="00440DEE">
      <w:pPr>
        <w:tabs>
          <w:tab w:val="left" w:pos="0"/>
        </w:tabs>
        <w:spacing w:before="29" w:line="360" w:lineRule="auto"/>
        <w:jc w:val="center"/>
        <w:rPr>
          <w:i/>
          <w:iCs/>
          <w:sz w:val="28"/>
          <w:szCs w:val="28"/>
          <w:lang w:val="en-IN"/>
        </w:rPr>
      </w:pPr>
      <w:r>
        <w:rPr>
          <w:i/>
          <w:iCs/>
          <w:sz w:val="28"/>
          <w:szCs w:val="28"/>
          <w:lang w:val="en-IN"/>
        </w:rPr>
        <w:t>Fig 3.1 – System Architecture</w:t>
      </w:r>
    </w:p>
    <w:p w14:paraId="6008292C" w14:textId="77777777" w:rsidR="007770F0" w:rsidRDefault="007770F0" w:rsidP="00440DEE">
      <w:pPr>
        <w:tabs>
          <w:tab w:val="left" w:pos="0"/>
        </w:tabs>
        <w:rPr>
          <w:b/>
          <w:bCs/>
          <w:sz w:val="28"/>
          <w:szCs w:val="28"/>
          <w:lang w:val="en-IN"/>
        </w:rPr>
      </w:pPr>
      <w:r>
        <w:rPr>
          <w:b/>
          <w:bCs/>
          <w:sz w:val="28"/>
          <w:szCs w:val="28"/>
          <w:lang w:val="en-IN"/>
        </w:rPr>
        <w:br w:type="page"/>
      </w:r>
    </w:p>
    <w:p w14:paraId="4F2F7B28" w14:textId="06F0D42B" w:rsidR="0055400E" w:rsidRPr="0055400E" w:rsidRDefault="006D7193" w:rsidP="00440DEE">
      <w:pPr>
        <w:pStyle w:val="ListParagraph"/>
        <w:tabs>
          <w:tab w:val="left" w:pos="0"/>
        </w:tabs>
        <w:spacing w:before="29" w:line="360" w:lineRule="auto"/>
        <w:ind w:left="0"/>
        <w:jc w:val="both"/>
        <w:rPr>
          <w:b/>
          <w:bCs/>
          <w:sz w:val="28"/>
          <w:szCs w:val="28"/>
          <w:lang w:val="en-IN"/>
        </w:rPr>
      </w:pPr>
      <w:r>
        <w:rPr>
          <w:b/>
          <w:bCs/>
          <w:sz w:val="28"/>
          <w:szCs w:val="28"/>
          <w:lang w:val="en-IN"/>
        </w:rPr>
        <w:lastRenderedPageBreak/>
        <w:t>3.</w:t>
      </w:r>
      <w:r w:rsidR="007770F0">
        <w:rPr>
          <w:b/>
          <w:bCs/>
          <w:sz w:val="28"/>
          <w:szCs w:val="28"/>
          <w:lang w:val="en-IN"/>
        </w:rPr>
        <w:t>3 SYSTEM FLOW DIAGRAM</w:t>
      </w:r>
      <w:r>
        <w:rPr>
          <w:b/>
          <w:bCs/>
          <w:sz w:val="28"/>
          <w:szCs w:val="28"/>
          <w:lang w:val="en-IN"/>
        </w:rPr>
        <w:t xml:space="preserve"> </w:t>
      </w:r>
    </w:p>
    <w:p w14:paraId="01AF9AEC" w14:textId="0D9C3A3F" w:rsidR="001C7D05" w:rsidRDefault="007770F0" w:rsidP="00440DEE">
      <w:pPr>
        <w:tabs>
          <w:tab w:val="left" w:pos="0"/>
        </w:tabs>
        <w:spacing w:before="29" w:line="360" w:lineRule="auto"/>
        <w:ind w:left="360"/>
        <w:jc w:val="center"/>
        <w:rPr>
          <w:sz w:val="28"/>
          <w:szCs w:val="28"/>
          <w:lang w:val="en-IN"/>
        </w:rPr>
      </w:pPr>
      <w:r>
        <w:rPr>
          <w:noProof/>
        </w:rPr>
        <w:drawing>
          <wp:inline distT="0" distB="0" distL="0" distR="0" wp14:anchorId="3D7338D6" wp14:editId="08583B31">
            <wp:extent cx="5291070" cy="4419600"/>
            <wp:effectExtent l="0" t="0" r="5080" b="0"/>
            <wp:docPr id="2005199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621" cy="4438437"/>
                    </a:xfrm>
                    <a:prstGeom prst="rect">
                      <a:avLst/>
                    </a:prstGeom>
                    <a:noFill/>
                  </pic:spPr>
                </pic:pic>
              </a:graphicData>
            </a:graphic>
          </wp:inline>
        </w:drawing>
      </w:r>
    </w:p>
    <w:p w14:paraId="5A50A3FC" w14:textId="49994520" w:rsidR="007770F0" w:rsidRDefault="007770F0" w:rsidP="00440DEE">
      <w:pPr>
        <w:tabs>
          <w:tab w:val="left" w:pos="0"/>
        </w:tabs>
        <w:spacing w:before="29" w:line="360" w:lineRule="auto"/>
        <w:ind w:left="360"/>
        <w:jc w:val="center"/>
        <w:rPr>
          <w:i/>
          <w:iCs/>
          <w:sz w:val="28"/>
          <w:szCs w:val="28"/>
          <w:lang w:val="en-IN"/>
        </w:rPr>
      </w:pPr>
      <w:r>
        <w:rPr>
          <w:i/>
          <w:iCs/>
          <w:sz w:val="28"/>
          <w:szCs w:val="28"/>
          <w:lang w:val="en-IN"/>
        </w:rPr>
        <w:t xml:space="preserve">Fig 3.2 - </w:t>
      </w:r>
      <w:r>
        <w:rPr>
          <w:i/>
          <w:iCs/>
          <w:sz w:val="28"/>
          <w:szCs w:val="28"/>
          <w:lang w:val="en-IN"/>
        </w:rPr>
        <w:tab/>
        <w:t>System Flow Diagram</w:t>
      </w:r>
    </w:p>
    <w:p w14:paraId="7AC3CB1B" w14:textId="77777777" w:rsidR="007770F0" w:rsidRDefault="007770F0" w:rsidP="00440DEE">
      <w:pPr>
        <w:tabs>
          <w:tab w:val="left" w:pos="0"/>
        </w:tabs>
        <w:spacing w:before="29" w:line="360" w:lineRule="auto"/>
        <w:ind w:left="360"/>
        <w:jc w:val="both"/>
        <w:rPr>
          <w:b/>
          <w:bCs/>
          <w:sz w:val="28"/>
          <w:szCs w:val="28"/>
          <w:lang w:val="en-IN"/>
        </w:rPr>
      </w:pPr>
    </w:p>
    <w:p w14:paraId="5E74BA44" w14:textId="169324C5" w:rsidR="007770F0" w:rsidRDefault="007770F0" w:rsidP="00440DEE">
      <w:pPr>
        <w:tabs>
          <w:tab w:val="left" w:pos="0"/>
        </w:tabs>
        <w:spacing w:before="29" w:line="360" w:lineRule="auto"/>
        <w:jc w:val="both"/>
        <w:rPr>
          <w:b/>
          <w:bCs/>
          <w:sz w:val="28"/>
          <w:szCs w:val="28"/>
          <w:lang w:val="en-IN"/>
        </w:rPr>
      </w:pPr>
      <w:r>
        <w:rPr>
          <w:b/>
          <w:bCs/>
          <w:sz w:val="28"/>
          <w:szCs w:val="28"/>
          <w:lang w:val="en-IN"/>
        </w:rPr>
        <w:t>3.4 SEQUENCE DIAGRAM</w:t>
      </w:r>
    </w:p>
    <w:p w14:paraId="76C81BB7" w14:textId="7B6D20C0" w:rsidR="007770F0" w:rsidRDefault="007770F0" w:rsidP="00440DEE">
      <w:pPr>
        <w:tabs>
          <w:tab w:val="left" w:pos="0"/>
        </w:tabs>
        <w:spacing w:before="29" w:line="360" w:lineRule="auto"/>
        <w:jc w:val="both"/>
        <w:rPr>
          <w:color w:val="0F0F0F"/>
          <w:sz w:val="28"/>
          <w:szCs w:val="28"/>
        </w:rPr>
      </w:pPr>
      <w:r>
        <w:rPr>
          <w:color w:val="0F0F0F"/>
          <w:sz w:val="28"/>
          <w:szCs w:val="28"/>
        </w:rPr>
        <w:t xml:space="preserve">A sequence diagram is a type of interaction diagram in the Unified Modelling Language (UML) that illustrates the interactions between objects or components within a system in a chronological order. It provides a dynamic view of the system's </w:t>
      </w:r>
      <w:r w:rsidR="00F740D3">
        <w:rPr>
          <w:color w:val="0F0F0F"/>
          <w:sz w:val="28"/>
          <w:szCs w:val="28"/>
        </w:rPr>
        <w:t>behavior</w:t>
      </w:r>
      <w:r>
        <w:rPr>
          <w:color w:val="0F0F0F"/>
          <w:sz w:val="28"/>
          <w:szCs w:val="28"/>
        </w:rPr>
        <w:t xml:space="preserve"> by depicting the sequence of messages exchanged between different entities over time.</w:t>
      </w:r>
    </w:p>
    <w:p w14:paraId="082F21E6" w14:textId="5E875A9B" w:rsidR="007770F0" w:rsidRDefault="007770F0" w:rsidP="00440DEE">
      <w:pPr>
        <w:tabs>
          <w:tab w:val="left" w:pos="0"/>
        </w:tabs>
        <w:spacing w:before="29" w:line="360" w:lineRule="auto"/>
        <w:jc w:val="center"/>
        <w:rPr>
          <w:sz w:val="28"/>
          <w:szCs w:val="28"/>
          <w:lang w:val="en-IN"/>
        </w:rPr>
      </w:pPr>
      <w:r>
        <w:rPr>
          <w:b/>
          <w:noProof/>
          <w:sz w:val="28"/>
          <w:szCs w:val="28"/>
        </w:rPr>
        <w:lastRenderedPageBreak/>
        <w:drawing>
          <wp:inline distT="0" distB="0" distL="0" distR="0" wp14:anchorId="09ABD643" wp14:editId="204775AC">
            <wp:extent cx="5922645" cy="2774638"/>
            <wp:effectExtent l="0" t="0" r="1905" b="6985"/>
            <wp:docPr id="1271671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787" cy="2783137"/>
                    </a:xfrm>
                    <a:prstGeom prst="rect">
                      <a:avLst/>
                    </a:prstGeom>
                    <a:noFill/>
                  </pic:spPr>
                </pic:pic>
              </a:graphicData>
            </a:graphic>
          </wp:inline>
        </w:drawing>
      </w:r>
    </w:p>
    <w:p w14:paraId="3D54D033" w14:textId="6B69555B" w:rsidR="007770F0" w:rsidRDefault="007770F0" w:rsidP="00440DEE">
      <w:pPr>
        <w:tabs>
          <w:tab w:val="left" w:pos="0"/>
        </w:tabs>
        <w:spacing w:before="29" w:line="360" w:lineRule="auto"/>
        <w:ind w:left="360"/>
        <w:jc w:val="center"/>
        <w:rPr>
          <w:i/>
          <w:iCs/>
          <w:sz w:val="28"/>
          <w:szCs w:val="28"/>
          <w:lang w:val="en-IN"/>
        </w:rPr>
      </w:pPr>
      <w:r>
        <w:rPr>
          <w:i/>
          <w:iCs/>
          <w:sz w:val="28"/>
          <w:szCs w:val="28"/>
          <w:lang w:val="en-IN"/>
        </w:rPr>
        <w:t>Fig 3.3 – Sequence Diagram</w:t>
      </w:r>
    </w:p>
    <w:p w14:paraId="6A514832" w14:textId="77777777" w:rsidR="007770F0" w:rsidRDefault="007770F0" w:rsidP="00440DEE">
      <w:pPr>
        <w:tabs>
          <w:tab w:val="left" w:pos="0"/>
        </w:tabs>
        <w:spacing w:before="29" w:line="360" w:lineRule="auto"/>
        <w:ind w:left="360"/>
        <w:jc w:val="center"/>
        <w:rPr>
          <w:i/>
          <w:iCs/>
          <w:sz w:val="28"/>
          <w:szCs w:val="28"/>
          <w:lang w:val="en-IN"/>
        </w:rPr>
      </w:pPr>
    </w:p>
    <w:p w14:paraId="2AEA92FE" w14:textId="4B9B4998" w:rsidR="007770F0" w:rsidRDefault="007770F0" w:rsidP="00440DEE">
      <w:pPr>
        <w:tabs>
          <w:tab w:val="left" w:pos="0"/>
        </w:tabs>
        <w:spacing w:before="29" w:line="360" w:lineRule="auto"/>
        <w:jc w:val="both"/>
        <w:rPr>
          <w:b/>
          <w:bCs/>
          <w:sz w:val="28"/>
          <w:szCs w:val="28"/>
          <w:lang w:val="en-IN"/>
        </w:rPr>
      </w:pPr>
      <w:r>
        <w:rPr>
          <w:b/>
          <w:bCs/>
          <w:sz w:val="28"/>
          <w:szCs w:val="28"/>
          <w:lang w:val="en-IN"/>
        </w:rPr>
        <w:t>3.5 DEVELOPMENTAL ENVIRONMENT</w:t>
      </w:r>
    </w:p>
    <w:p w14:paraId="3BAEE87D" w14:textId="1B0A0F6F" w:rsidR="007770F0" w:rsidRDefault="007770F0" w:rsidP="00440DEE">
      <w:pPr>
        <w:tabs>
          <w:tab w:val="left" w:pos="0"/>
        </w:tabs>
        <w:spacing w:before="29" w:line="360" w:lineRule="auto"/>
        <w:jc w:val="both"/>
        <w:rPr>
          <w:b/>
          <w:bCs/>
          <w:sz w:val="28"/>
          <w:szCs w:val="28"/>
          <w:lang w:val="en-IN"/>
        </w:rPr>
      </w:pPr>
      <w:r>
        <w:rPr>
          <w:b/>
          <w:bCs/>
          <w:sz w:val="28"/>
          <w:szCs w:val="28"/>
          <w:lang w:val="en-IN"/>
        </w:rPr>
        <w:t>3.5.1 HARDWARE REQUIREMENTS</w:t>
      </w:r>
    </w:p>
    <w:p w14:paraId="2B9A8D6B" w14:textId="2BB4AFFA" w:rsidR="007770F0" w:rsidRDefault="007770F0" w:rsidP="00440DEE">
      <w:pPr>
        <w:tabs>
          <w:tab w:val="left" w:pos="0"/>
        </w:tabs>
        <w:spacing w:before="29" w:line="360" w:lineRule="auto"/>
        <w:jc w:val="both"/>
        <w:rPr>
          <w:sz w:val="28"/>
          <w:szCs w:val="28"/>
          <w:lang w:val="en-IN"/>
        </w:rPr>
      </w:pPr>
      <w:r w:rsidRPr="007770F0">
        <w:rPr>
          <w:sz w:val="28"/>
          <w:szCs w:val="28"/>
          <w:lang w:val="en-IN"/>
        </w:rPr>
        <w:t>The hardware requirements may serve as the basis for a contract for the system’s implementation. It should therefore be a complete and consistent specification of the entire system. It is generally used by software engineers as the starting point for the system design.</w:t>
      </w:r>
    </w:p>
    <w:p w14:paraId="3B521C96" w14:textId="6EB6E51C" w:rsidR="007770F0" w:rsidRDefault="007770F0" w:rsidP="00440DEE">
      <w:pPr>
        <w:tabs>
          <w:tab w:val="left" w:pos="0"/>
        </w:tabs>
        <w:spacing w:before="29" w:line="360" w:lineRule="auto"/>
        <w:jc w:val="center"/>
        <w:rPr>
          <w:b/>
          <w:bCs/>
          <w:sz w:val="28"/>
          <w:szCs w:val="28"/>
          <w:lang w:val="en-IN"/>
        </w:rPr>
      </w:pPr>
      <w:r>
        <w:rPr>
          <w:b/>
          <w:bCs/>
          <w:sz w:val="28"/>
          <w:szCs w:val="28"/>
          <w:lang w:val="en-IN"/>
        </w:rPr>
        <w:t>Table 3.1 – Hardware Requirements</w:t>
      </w:r>
    </w:p>
    <w:tbl>
      <w:tblPr>
        <w:tblStyle w:val="TableGrid"/>
        <w:tblW w:w="0" w:type="auto"/>
        <w:jc w:val="center"/>
        <w:tblLook w:val="04A0" w:firstRow="1" w:lastRow="0" w:firstColumn="1" w:lastColumn="0" w:noHBand="0" w:noVBand="1"/>
      </w:tblPr>
      <w:tblGrid>
        <w:gridCol w:w="4814"/>
        <w:gridCol w:w="4814"/>
      </w:tblGrid>
      <w:tr w:rsidR="007770F0" w14:paraId="0BD8ED7D" w14:textId="77777777" w:rsidTr="00440DEE">
        <w:trPr>
          <w:jc w:val="center"/>
        </w:trPr>
        <w:tc>
          <w:tcPr>
            <w:tcW w:w="4814" w:type="dxa"/>
          </w:tcPr>
          <w:p w14:paraId="2D5C2C36" w14:textId="6379EF77" w:rsidR="007770F0" w:rsidRDefault="007770F0" w:rsidP="00440DEE">
            <w:pPr>
              <w:tabs>
                <w:tab w:val="left" w:pos="0"/>
              </w:tabs>
              <w:spacing w:before="29" w:line="360" w:lineRule="auto"/>
              <w:jc w:val="center"/>
              <w:rPr>
                <w:b/>
                <w:bCs/>
                <w:sz w:val="28"/>
                <w:szCs w:val="28"/>
                <w:lang w:val="en-IN"/>
              </w:rPr>
            </w:pPr>
            <w:r>
              <w:rPr>
                <w:b/>
                <w:bCs/>
                <w:sz w:val="28"/>
                <w:szCs w:val="28"/>
                <w:lang w:val="en-IN"/>
              </w:rPr>
              <w:t>COMPONENTS</w:t>
            </w:r>
          </w:p>
        </w:tc>
        <w:tc>
          <w:tcPr>
            <w:tcW w:w="4814" w:type="dxa"/>
          </w:tcPr>
          <w:p w14:paraId="4418F0C1" w14:textId="24640187" w:rsidR="007770F0" w:rsidRDefault="007770F0" w:rsidP="00440DEE">
            <w:pPr>
              <w:tabs>
                <w:tab w:val="left" w:pos="0"/>
              </w:tabs>
              <w:spacing w:before="29" w:line="360" w:lineRule="auto"/>
              <w:jc w:val="center"/>
              <w:rPr>
                <w:b/>
                <w:bCs/>
                <w:sz w:val="28"/>
                <w:szCs w:val="28"/>
                <w:lang w:val="en-IN"/>
              </w:rPr>
            </w:pPr>
            <w:r>
              <w:rPr>
                <w:b/>
                <w:bCs/>
                <w:sz w:val="28"/>
                <w:szCs w:val="28"/>
                <w:lang w:val="en-IN"/>
              </w:rPr>
              <w:t>SPECIFICATION</w:t>
            </w:r>
          </w:p>
        </w:tc>
      </w:tr>
      <w:tr w:rsidR="007770F0" w14:paraId="48C0E037" w14:textId="77777777" w:rsidTr="00440DEE">
        <w:trPr>
          <w:jc w:val="center"/>
        </w:trPr>
        <w:tc>
          <w:tcPr>
            <w:tcW w:w="4814" w:type="dxa"/>
          </w:tcPr>
          <w:p w14:paraId="595D53B0" w14:textId="0FAA2CA4" w:rsidR="007770F0" w:rsidRPr="007770F0" w:rsidRDefault="007770F0" w:rsidP="00440DEE">
            <w:pPr>
              <w:tabs>
                <w:tab w:val="left" w:pos="0"/>
              </w:tabs>
              <w:spacing w:before="29" w:line="360" w:lineRule="auto"/>
              <w:jc w:val="center"/>
              <w:rPr>
                <w:sz w:val="28"/>
                <w:szCs w:val="28"/>
                <w:lang w:val="en-IN"/>
              </w:rPr>
            </w:pPr>
            <w:r>
              <w:rPr>
                <w:sz w:val="28"/>
                <w:szCs w:val="28"/>
                <w:lang w:val="en-IN"/>
              </w:rPr>
              <w:t>PROCESSOR</w:t>
            </w:r>
          </w:p>
        </w:tc>
        <w:tc>
          <w:tcPr>
            <w:tcW w:w="4814" w:type="dxa"/>
          </w:tcPr>
          <w:p w14:paraId="6C6062F2" w14:textId="30ED3AD1" w:rsidR="007770F0" w:rsidRPr="007770F0" w:rsidRDefault="007770F0" w:rsidP="00440DEE">
            <w:pPr>
              <w:tabs>
                <w:tab w:val="left" w:pos="0"/>
              </w:tabs>
              <w:spacing w:before="29" w:line="360" w:lineRule="auto"/>
              <w:jc w:val="center"/>
              <w:rPr>
                <w:sz w:val="28"/>
                <w:szCs w:val="28"/>
                <w:lang w:val="en-IN"/>
              </w:rPr>
            </w:pPr>
            <w:r>
              <w:rPr>
                <w:sz w:val="28"/>
                <w:szCs w:val="28"/>
                <w:lang w:val="en-IN"/>
              </w:rPr>
              <w:t>Intel Core i5</w:t>
            </w:r>
          </w:p>
        </w:tc>
      </w:tr>
      <w:tr w:rsidR="007770F0" w14:paraId="642941B8" w14:textId="77777777" w:rsidTr="00440DEE">
        <w:trPr>
          <w:jc w:val="center"/>
        </w:trPr>
        <w:tc>
          <w:tcPr>
            <w:tcW w:w="4814" w:type="dxa"/>
          </w:tcPr>
          <w:p w14:paraId="7CCB4221" w14:textId="38FAA691" w:rsidR="007770F0" w:rsidRDefault="007770F0" w:rsidP="00440DEE">
            <w:pPr>
              <w:tabs>
                <w:tab w:val="left" w:pos="0"/>
              </w:tabs>
              <w:spacing w:before="29" w:line="360" w:lineRule="auto"/>
              <w:jc w:val="center"/>
              <w:rPr>
                <w:sz w:val="28"/>
                <w:szCs w:val="28"/>
                <w:lang w:val="en-IN"/>
              </w:rPr>
            </w:pPr>
            <w:r>
              <w:rPr>
                <w:sz w:val="28"/>
                <w:szCs w:val="28"/>
                <w:lang w:val="en-IN"/>
              </w:rPr>
              <w:t>RAM</w:t>
            </w:r>
          </w:p>
        </w:tc>
        <w:tc>
          <w:tcPr>
            <w:tcW w:w="4814" w:type="dxa"/>
          </w:tcPr>
          <w:p w14:paraId="1CB4EE5E" w14:textId="1F7A1E48" w:rsidR="007770F0" w:rsidRDefault="007770F0" w:rsidP="00440DEE">
            <w:pPr>
              <w:tabs>
                <w:tab w:val="left" w:pos="0"/>
              </w:tabs>
              <w:spacing w:before="29" w:line="360" w:lineRule="auto"/>
              <w:jc w:val="center"/>
              <w:rPr>
                <w:sz w:val="28"/>
                <w:szCs w:val="28"/>
                <w:lang w:val="en-IN"/>
              </w:rPr>
            </w:pPr>
            <w:r>
              <w:rPr>
                <w:sz w:val="28"/>
                <w:szCs w:val="28"/>
                <w:lang w:val="en-IN"/>
              </w:rPr>
              <w:t>16 GB</w:t>
            </w:r>
          </w:p>
        </w:tc>
      </w:tr>
      <w:tr w:rsidR="007770F0" w14:paraId="47CDA494" w14:textId="77777777" w:rsidTr="00440DEE">
        <w:trPr>
          <w:jc w:val="center"/>
        </w:trPr>
        <w:tc>
          <w:tcPr>
            <w:tcW w:w="4814" w:type="dxa"/>
          </w:tcPr>
          <w:p w14:paraId="1515CE5E" w14:textId="761E6909" w:rsidR="007770F0" w:rsidRDefault="007770F0" w:rsidP="00440DEE">
            <w:pPr>
              <w:tabs>
                <w:tab w:val="left" w:pos="0"/>
              </w:tabs>
              <w:spacing w:before="29" w:line="360" w:lineRule="auto"/>
              <w:jc w:val="center"/>
              <w:rPr>
                <w:sz w:val="28"/>
                <w:szCs w:val="28"/>
                <w:lang w:val="en-IN"/>
              </w:rPr>
            </w:pPr>
            <w:r>
              <w:rPr>
                <w:sz w:val="28"/>
                <w:szCs w:val="28"/>
                <w:lang w:val="en-IN"/>
              </w:rPr>
              <w:t>HARD DISK</w:t>
            </w:r>
          </w:p>
        </w:tc>
        <w:tc>
          <w:tcPr>
            <w:tcW w:w="4814" w:type="dxa"/>
          </w:tcPr>
          <w:p w14:paraId="009AA58C" w14:textId="60737B7C" w:rsidR="007770F0" w:rsidRDefault="007770F0" w:rsidP="00440DEE">
            <w:pPr>
              <w:tabs>
                <w:tab w:val="left" w:pos="0"/>
              </w:tabs>
              <w:spacing w:before="29" w:line="360" w:lineRule="auto"/>
              <w:jc w:val="center"/>
              <w:rPr>
                <w:sz w:val="28"/>
                <w:szCs w:val="28"/>
                <w:lang w:val="en-IN"/>
              </w:rPr>
            </w:pPr>
            <w:r>
              <w:rPr>
                <w:sz w:val="28"/>
                <w:szCs w:val="28"/>
                <w:lang w:val="en-IN"/>
              </w:rPr>
              <w:t>1 TB</w:t>
            </w:r>
          </w:p>
        </w:tc>
      </w:tr>
      <w:tr w:rsidR="007770F0" w14:paraId="6451E6B0" w14:textId="77777777" w:rsidTr="00440DEE">
        <w:trPr>
          <w:jc w:val="center"/>
        </w:trPr>
        <w:tc>
          <w:tcPr>
            <w:tcW w:w="4814" w:type="dxa"/>
          </w:tcPr>
          <w:p w14:paraId="6BC774A1" w14:textId="2F4BC58C" w:rsidR="007770F0" w:rsidRDefault="007770F0" w:rsidP="00440DEE">
            <w:pPr>
              <w:tabs>
                <w:tab w:val="left" w:pos="0"/>
              </w:tabs>
              <w:spacing w:before="29" w:line="360" w:lineRule="auto"/>
              <w:jc w:val="center"/>
              <w:rPr>
                <w:sz w:val="28"/>
                <w:szCs w:val="28"/>
                <w:lang w:val="en-IN"/>
              </w:rPr>
            </w:pPr>
            <w:r>
              <w:rPr>
                <w:sz w:val="28"/>
                <w:szCs w:val="28"/>
                <w:lang w:val="en-IN"/>
              </w:rPr>
              <w:t>PROCESSOR SPEED</w:t>
            </w:r>
          </w:p>
        </w:tc>
        <w:tc>
          <w:tcPr>
            <w:tcW w:w="4814" w:type="dxa"/>
          </w:tcPr>
          <w:p w14:paraId="5DD23541" w14:textId="3C019932" w:rsidR="007770F0" w:rsidRDefault="007770F0" w:rsidP="00440DEE">
            <w:pPr>
              <w:tabs>
                <w:tab w:val="left" w:pos="0"/>
              </w:tabs>
              <w:spacing w:before="29" w:line="360" w:lineRule="auto"/>
              <w:jc w:val="center"/>
              <w:rPr>
                <w:sz w:val="28"/>
                <w:szCs w:val="28"/>
                <w:lang w:val="en-IN"/>
              </w:rPr>
            </w:pPr>
            <w:r>
              <w:rPr>
                <w:sz w:val="28"/>
                <w:szCs w:val="28"/>
                <w:lang w:val="en-IN"/>
              </w:rPr>
              <w:t>Minimum 1.1 GHz</w:t>
            </w:r>
          </w:p>
        </w:tc>
      </w:tr>
    </w:tbl>
    <w:p w14:paraId="4B1B4685" w14:textId="77777777" w:rsidR="007770F0" w:rsidRDefault="007770F0" w:rsidP="00440DEE">
      <w:pPr>
        <w:tabs>
          <w:tab w:val="left" w:pos="0"/>
        </w:tabs>
        <w:spacing w:before="29" w:line="360" w:lineRule="auto"/>
        <w:ind w:left="360"/>
        <w:jc w:val="center"/>
        <w:rPr>
          <w:b/>
          <w:bCs/>
          <w:sz w:val="28"/>
          <w:szCs w:val="28"/>
          <w:lang w:val="en-IN"/>
        </w:rPr>
      </w:pPr>
    </w:p>
    <w:p w14:paraId="670AC44D" w14:textId="59C4A808" w:rsidR="007770F0" w:rsidRDefault="007770F0" w:rsidP="00440DEE">
      <w:pPr>
        <w:tabs>
          <w:tab w:val="left" w:pos="0"/>
        </w:tabs>
        <w:spacing w:before="29" w:line="360" w:lineRule="auto"/>
        <w:jc w:val="both"/>
        <w:rPr>
          <w:b/>
          <w:bCs/>
          <w:sz w:val="28"/>
          <w:szCs w:val="28"/>
          <w:lang w:val="en-IN"/>
        </w:rPr>
      </w:pPr>
      <w:r>
        <w:rPr>
          <w:b/>
          <w:bCs/>
          <w:sz w:val="28"/>
          <w:szCs w:val="28"/>
          <w:lang w:val="en-IN"/>
        </w:rPr>
        <w:t>3.5.2 SOFTWARE REQUIREMENTS</w:t>
      </w:r>
    </w:p>
    <w:p w14:paraId="72C42F2E" w14:textId="77777777" w:rsidR="00FC7E4D" w:rsidRDefault="007770F0" w:rsidP="00FC7E4D">
      <w:pPr>
        <w:tabs>
          <w:tab w:val="left" w:pos="0"/>
        </w:tabs>
        <w:spacing w:before="29" w:line="360" w:lineRule="auto"/>
        <w:jc w:val="both"/>
        <w:rPr>
          <w:sz w:val="28"/>
          <w:szCs w:val="28"/>
          <w:lang w:val="en-IN"/>
        </w:rPr>
      </w:pPr>
      <w:r w:rsidRPr="007770F0">
        <w:rPr>
          <w:sz w:val="28"/>
          <w:szCs w:val="28"/>
          <w:lang w:val="en-IN"/>
        </w:rPr>
        <w:t xml:space="preserve">The software requirements document is the specifications of the system. It should include both a definition and a specification of requirements. It is a set of what the system should rather be doing than focus on how it should be done. The software requirements provide a basis for creating the software requirements specification. It is </w:t>
      </w:r>
      <w:r w:rsidRPr="007770F0">
        <w:rPr>
          <w:sz w:val="28"/>
          <w:szCs w:val="28"/>
          <w:lang w:val="en-IN"/>
        </w:rPr>
        <w:lastRenderedPageBreak/>
        <w:t>useful in estimating the cost, planning team activities, performing tasks, tracking the team, and tracking the team’s progress throughout the development activity.</w:t>
      </w:r>
    </w:p>
    <w:p w14:paraId="65CC122A" w14:textId="6B52DAB0" w:rsidR="00440DEE" w:rsidRDefault="007770F0" w:rsidP="00FC7E4D">
      <w:pPr>
        <w:tabs>
          <w:tab w:val="left" w:pos="0"/>
        </w:tabs>
        <w:spacing w:before="29" w:line="360" w:lineRule="auto"/>
        <w:jc w:val="both"/>
        <w:rPr>
          <w:sz w:val="28"/>
          <w:szCs w:val="28"/>
          <w:lang w:val="en-IN"/>
        </w:rPr>
      </w:pPr>
      <w:r w:rsidRPr="007770F0">
        <w:rPr>
          <w:bCs/>
          <w:sz w:val="28"/>
        </w:rPr>
        <w:t>Python</w:t>
      </w:r>
      <w:r w:rsidRPr="007770F0">
        <w:rPr>
          <w:bCs/>
          <w:spacing w:val="-8"/>
          <w:sz w:val="28"/>
        </w:rPr>
        <w:t xml:space="preserve"> </w:t>
      </w:r>
      <w:r w:rsidRPr="007770F0">
        <w:rPr>
          <w:bCs/>
          <w:sz w:val="28"/>
        </w:rPr>
        <w:t>IDLE,</w:t>
      </w:r>
      <w:r w:rsidRPr="007770F0">
        <w:rPr>
          <w:bCs/>
          <w:spacing w:val="-2"/>
          <w:sz w:val="28"/>
        </w:rPr>
        <w:t xml:space="preserve"> </w:t>
      </w:r>
      <w:r w:rsidRPr="007770F0">
        <w:rPr>
          <w:bCs/>
          <w:sz w:val="28"/>
        </w:rPr>
        <w:t>and</w:t>
      </w:r>
      <w:r w:rsidRPr="007770F0">
        <w:rPr>
          <w:bCs/>
          <w:spacing w:val="2"/>
          <w:sz w:val="28"/>
        </w:rPr>
        <w:t xml:space="preserve"> </w:t>
      </w:r>
      <w:r>
        <w:rPr>
          <w:bCs/>
          <w:sz w:val="28"/>
        </w:rPr>
        <w:t>C</w:t>
      </w:r>
      <w:r w:rsidRPr="007770F0">
        <w:rPr>
          <w:bCs/>
          <w:sz w:val="28"/>
        </w:rPr>
        <w:t>hrome</w:t>
      </w:r>
      <w:r w:rsidRPr="007770F0">
        <w:rPr>
          <w:bCs/>
          <w:spacing w:val="-4"/>
          <w:sz w:val="28"/>
        </w:rPr>
        <w:t xml:space="preserve"> </w:t>
      </w:r>
      <w:r w:rsidRPr="007770F0">
        <w:rPr>
          <w:bCs/>
          <w:sz w:val="28"/>
        </w:rPr>
        <w:t>would</w:t>
      </w:r>
      <w:r w:rsidRPr="007770F0">
        <w:rPr>
          <w:bCs/>
          <w:spacing w:val="-1"/>
          <w:sz w:val="28"/>
        </w:rPr>
        <w:t xml:space="preserve"> </w:t>
      </w:r>
      <w:r w:rsidRPr="007770F0">
        <w:rPr>
          <w:bCs/>
          <w:sz w:val="28"/>
        </w:rPr>
        <w:t>all</w:t>
      </w:r>
      <w:r w:rsidRPr="007770F0">
        <w:rPr>
          <w:bCs/>
          <w:spacing w:val="-2"/>
          <w:sz w:val="28"/>
        </w:rPr>
        <w:t xml:space="preserve"> </w:t>
      </w:r>
      <w:r w:rsidRPr="007770F0">
        <w:rPr>
          <w:bCs/>
          <w:sz w:val="28"/>
        </w:rPr>
        <w:t>be</w:t>
      </w:r>
      <w:r w:rsidRPr="007770F0">
        <w:rPr>
          <w:bCs/>
          <w:spacing w:val="-5"/>
          <w:sz w:val="28"/>
        </w:rPr>
        <w:t xml:space="preserve"> </w:t>
      </w:r>
      <w:r w:rsidRPr="007770F0">
        <w:rPr>
          <w:bCs/>
          <w:sz w:val="28"/>
        </w:rPr>
        <w:t>required.</w:t>
      </w:r>
    </w:p>
    <w:p w14:paraId="6554842F" w14:textId="765FFDDA" w:rsidR="00FC7E4D" w:rsidRDefault="00FC7E4D">
      <w:pPr>
        <w:rPr>
          <w:sz w:val="28"/>
          <w:szCs w:val="28"/>
          <w:lang w:val="en-IN"/>
        </w:rPr>
      </w:pPr>
      <w:r>
        <w:rPr>
          <w:sz w:val="28"/>
          <w:szCs w:val="28"/>
          <w:lang w:val="en-IN"/>
        </w:rPr>
        <w:br w:type="page"/>
      </w:r>
    </w:p>
    <w:p w14:paraId="5B9A7AEC" w14:textId="5B71CAFC" w:rsidR="00FC7E4D" w:rsidRDefault="00FC7E4D" w:rsidP="00FC7E4D">
      <w:pPr>
        <w:tabs>
          <w:tab w:val="left" w:pos="0"/>
        </w:tabs>
        <w:spacing w:before="29" w:line="360" w:lineRule="auto"/>
        <w:jc w:val="center"/>
        <w:rPr>
          <w:b/>
          <w:bCs/>
          <w:sz w:val="28"/>
          <w:szCs w:val="28"/>
          <w:lang w:val="en-IN"/>
        </w:rPr>
      </w:pPr>
      <w:r>
        <w:rPr>
          <w:b/>
          <w:bCs/>
          <w:sz w:val="28"/>
          <w:szCs w:val="28"/>
          <w:lang w:val="en-IN"/>
        </w:rPr>
        <w:lastRenderedPageBreak/>
        <w:t>CHAPTER 4</w:t>
      </w:r>
    </w:p>
    <w:p w14:paraId="1D43068C" w14:textId="515EE652" w:rsidR="00FC7E4D" w:rsidRDefault="00FC7E4D" w:rsidP="00FC7E4D">
      <w:pPr>
        <w:tabs>
          <w:tab w:val="left" w:pos="0"/>
        </w:tabs>
        <w:spacing w:before="29" w:line="360" w:lineRule="auto"/>
        <w:jc w:val="center"/>
        <w:rPr>
          <w:b/>
          <w:bCs/>
          <w:sz w:val="28"/>
          <w:szCs w:val="28"/>
          <w:lang w:val="en-IN"/>
        </w:rPr>
      </w:pPr>
      <w:r>
        <w:rPr>
          <w:b/>
          <w:bCs/>
          <w:sz w:val="28"/>
          <w:szCs w:val="28"/>
          <w:lang w:val="en-IN"/>
        </w:rPr>
        <w:t>PROJECT DESCRIPTION</w:t>
      </w:r>
    </w:p>
    <w:p w14:paraId="3B1CC6EC" w14:textId="1B164D10" w:rsidR="00FC7E4D" w:rsidRDefault="00FC7E4D" w:rsidP="00FC7E4D">
      <w:pPr>
        <w:tabs>
          <w:tab w:val="left" w:pos="0"/>
        </w:tabs>
        <w:spacing w:before="29" w:line="360" w:lineRule="auto"/>
        <w:jc w:val="both"/>
        <w:rPr>
          <w:b/>
          <w:bCs/>
          <w:sz w:val="28"/>
          <w:szCs w:val="28"/>
          <w:lang w:val="en-IN"/>
        </w:rPr>
      </w:pPr>
      <w:r>
        <w:rPr>
          <w:b/>
          <w:bCs/>
          <w:sz w:val="28"/>
          <w:szCs w:val="28"/>
          <w:lang w:val="en-IN"/>
        </w:rPr>
        <w:t>4.1 METHODOLOGY</w:t>
      </w:r>
    </w:p>
    <w:p w14:paraId="5E4EB3E7" w14:textId="54249DF2" w:rsidR="00FC7E4D" w:rsidRDefault="00FC7E4D" w:rsidP="00FC7E4D">
      <w:pPr>
        <w:tabs>
          <w:tab w:val="left" w:pos="0"/>
        </w:tabs>
        <w:spacing w:before="29" w:line="360" w:lineRule="auto"/>
        <w:jc w:val="both"/>
        <w:rPr>
          <w:bCs/>
          <w:color w:val="0D0D0D"/>
          <w:sz w:val="28"/>
          <w:szCs w:val="28"/>
        </w:rPr>
      </w:pPr>
      <w:r w:rsidRPr="001C7469">
        <w:rPr>
          <w:bCs/>
          <w:color w:val="0D0D0D"/>
          <w:sz w:val="28"/>
          <w:szCs w:val="28"/>
        </w:rPr>
        <w:t>The methodology for predicting Autism Spectrum Disorder (ASD) through machine learning involves several crucial steps to ensure the accuracy and reliability of the models developed. Firstly, the process begins with data collection, where a comprehensive dataset comprising demographic, behavioral, and clinical data is gathered from reputable sources such as the Autism Brain Imaging Data Exchange (ABIDE) and the University of California Irvine (UCI) repository. This dataset serves as the foundation for subsequent analysis and model development.</w:t>
      </w:r>
      <w:r>
        <w:rPr>
          <w:bCs/>
          <w:color w:val="0D0D0D"/>
          <w:sz w:val="28"/>
          <w:szCs w:val="28"/>
        </w:rPr>
        <w:t xml:space="preserve"> </w:t>
      </w:r>
      <w:r w:rsidRPr="001C7469">
        <w:rPr>
          <w:bCs/>
          <w:color w:val="0D0D0D"/>
          <w:sz w:val="28"/>
          <w:szCs w:val="28"/>
        </w:rPr>
        <w:t xml:space="preserve">Following data collection, the next step is preprocessing. This involves cleaning and normalizing the data to remove any inconsistencies or errors, ensuring that the dataset is of high quality and consistency. Preprocessing is essential for preparing the data for analysis and model </w:t>
      </w:r>
      <w:r w:rsidR="00F740D3" w:rsidRPr="001C7469">
        <w:rPr>
          <w:bCs/>
          <w:color w:val="0D0D0D"/>
          <w:sz w:val="28"/>
          <w:szCs w:val="28"/>
        </w:rPr>
        <w:t>training. Once</w:t>
      </w:r>
      <w:r w:rsidRPr="001C7469">
        <w:rPr>
          <w:bCs/>
          <w:color w:val="0D0D0D"/>
          <w:sz w:val="28"/>
          <w:szCs w:val="28"/>
        </w:rPr>
        <w:t xml:space="preserve"> the data is preprocessed, the next step is feature selection. In this phase, relevant features that significantly contribute to ASD prediction are identified. These features may include social interaction scores, repetitive behaviors, and other relevant variables that are indicative of ASD.</w:t>
      </w:r>
      <w:r w:rsidR="00F740D3">
        <w:rPr>
          <w:bCs/>
          <w:color w:val="0D0D0D"/>
          <w:sz w:val="28"/>
          <w:szCs w:val="28"/>
        </w:rPr>
        <w:t xml:space="preserve"> </w:t>
      </w:r>
      <w:r w:rsidRPr="001C7469">
        <w:rPr>
          <w:bCs/>
          <w:color w:val="0D0D0D"/>
          <w:sz w:val="28"/>
          <w:szCs w:val="28"/>
        </w:rPr>
        <w:t>With the selected features in hand, the model building process begins. Machine learning models using algorithms such as Support Vector Machines (SVM), Random Forests, and Neural Networks are developed and trained on the dataset. These models learn from the data and are capable of identifying patterns and relationships that can help predict ASD accurately.</w:t>
      </w:r>
    </w:p>
    <w:p w14:paraId="5AA480A2" w14:textId="77777777" w:rsidR="00FC7E4D" w:rsidRDefault="00FC7E4D" w:rsidP="00FC7E4D">
      <w:pPr>
        <w:tabs>
          <w:tab w:val="left" w:pos="0"/>
        </w:tabs>
        <w:spacing w:before="29" w:line="360" w:lineRule="auto"/>
        <w:jc w:val="both"/>
        <w:rPr>
          <w:bCs/>
          <w:color w:val="0D0D0D"/>
          <w:sz w:val="28"/>
          <w:szCs w:val="28"/>
        </w:rPr>
      </w:pPr>
    </w:p>
    <w:p w14:paraId="18FDED1D" w14:textId="5244BD5A" w:rsidR="00FC7E4D" w:rsidRDefault="00FC7E4D" w:rsidP="00FC7E4D">
      <w:pPr>
        <w:tabs>
          <w:tab w:val="left" w:pos="0"/>
        </w:tabs>
        <w:spacing w:before="29" w:line="360" w:lineRule="auto"/>
        <w:jc w:val="both"/>
        <w:rPr>
          <w:b/>
          <w:color w:val="0D0D0D"/>
          <w:sz w:val="28"/>
          <w:szCs w:val="28"/>
        </w:rPr>
      </w:pPr>
      <w:r>
        <w:rPr>
          <w:b/>
          <w:color w:val="0D0D0D"/>
          <w:sz w:val="28"/>
          <w:szCs w:val="28"/>
        </w:rPr>
        <w:t>4.2 MODULE DESCRIPTION</w:t>
      </w:r>
    </w:p>
    <w:p w14:paraId="5B0524B9" w14:textId="77777777" w:rsidR="00FC7E4D" w:rsidRDefault="00FC7E4D" w:rsidP="00FC7E4D">
      <w:pPr>
        <w:tabs>
          <w:tab w:val="left" w:pos="0"/>
        </w:tabs>
        <w:spacing w:before="29" w:line="360" w:lineRule="auto"/>
        <w:jc w:val="both"/>
        <w:rPr>
          <w:b/>
          <w:sz w:val="28"/>
          <w:szCs w:val="28"/>
          <w:lang w:val="en-IN"/>
        </w:rPr>
      </w:pPr>
      <w:r>
        <w:rPr>
          <w:b/>
          <w:sz w:val="28"/>
          <w:szCs w:val="28"/>
          <w:lang w:val="en-IN"/>
        </w:rPr>
        <w:t>4.2.1 DATA COLLECTION MODULE</w:t>
      </w:r>
    </w:p>
    <w:p w14:paraId="5CEF4712" w14:textId="29D16390" w:rsidR="00FC7E4D" w:rsidRPr="00FC7E4D" w:rsidRDefault="00FC7E4D" w:rsidP="00FC7E4D">
      <w:pPr>
        <w:pStyle w:val="ListParagraph"/>
        <w:numPr>
          <w:ilvl w:val="0"/>
          <w:numId w:val="107"/>
        </w:numPr>
        <w:tabs>
          <w:tab w:val="left" w:pos="0"/>
        </w:tabs>
        <w:spacing w:before="29" w:line="360" w:lineRule="auto"/>
        <w:jc w:val="both"/>
        <w:rPr>
          <w:bCs/>
          <w:sz w:val="28"/>
          <w:szCs w:val="28"/>
          <w:lang w:val="en-IN"/>
        </w:rPr>
      </w:pPr>
      <w:r w:rsidRPr="00FC7E4D">
        <w:rPr>
          <w:bCs/>
          <w:sz w:val="28"/>
          <w:szCs w:val="28"/>
          <w:lang w:val="en-IN"/>
        </w:rPr>
        <w:t xml:space="preserve">Function: Collects demographic, </w:t>
      </w:r>
      <w:r w:rsidR="00F740D3" w:rsidRPr="00FC7E4D">
        <w:rPr>
          <w:bCs/>
          <w:sz w:val="28"/>
          <w:szCs w:val="28"/>
          <w:lang w:val="en-IN"/>
        </w:rPr>
        <w:t>behavioural</w:t>
      </w:r>
      <w:r w:rsidRPr="00FC7E4D">
        <w:rPr>
          <w:bCs/>
          <w:sz w:val="28"/>
          <w:szCs w:val="28"/>
          <w:lang w:val="en-IN"/>
        </w:rPr>
        <w:t>, and clinical data from various sources.</w:t>
      </w:r>
    </w:p>
    <w:p w14:paraId="1937C569" w14:textId="77777777" w:rsidR="00FC7E4D" w:rsidRPr="00FC7E4D" w:rsidRDefault="00FC7E4D" w:rsidP="00FC7E4D">
      <w:pPr>
        <w:pStyle w:val="ListParagraph"/>
        <w:numPr>
          <w:ilvl w:val="0"/>
          <w:numId w:val="107"/>
        </w:numPr>
        <w:tabs>
          <w:tab w:val="left" w:pos="0"/>
        </w:tabs>
        <w:spacing w:before="29" w:line="360" w:lineRule="auto"/>
        <w:jc w:val="both"/>
        <w:rPr>
          <w:bCs/>
          <w:sz w:val="28"/>
          <w:szCs w:val="28"/>
          <w:lang w:val="en-IN"/>
        </w:rPr>
      </w:pPr>
      <w:r w:rsidRPr="00FC7E4D">
        <w:rPr>
          <w:bCs/>
          <w:sz w:val="28"/>
          <w:szCs w:val="28"/>
          <w:lang w:val="en-IN"/>
        </w:rPr>
        <w:t>Implementation: Scripts for data scraping and API integration.</w:t>
      </w:r>
    </w:p>
    <w:p w14:paraId="283442C7" w14:textId="6A53502D" w:rsidR="00FC7E4D" w:rsidRDefault="00FC7E4D" w:rsidP="00FC7E4D">
      <w:pPr>
        <w:pStyle w:val="ListParagraph"/>
        <w:numPr>
          <w:ilvl w:val="0"/>
          <w:numId w:val="107"/>
        </w:numPr>
        <w:tabs>
          <w:tab w:val="left" w:pos="0"/>
        </w:tabs>
        <w:spacing w:before="29" w:line="360" w:lineRule="auto"/>
        <w:jc w:val="both"/>
        <w:rPr>
          <w:bCs/>
          <w:sz w:val="28"/>
          <w:szCs w:val="28"/>
          <w:lang w:val="en-IN"/>
        </w:rPr>
      </w:pPr>
      <w:r w:rsidRPr="00FC7E4D">
        <w:rPr>
          <w:bCs/>
          <w:sz w:val="28"/>
          <w:szCs w:val="28"/>
          <w:lang w:val="en-IN"/>
        </w:rPr>
        <w:t>Output: Structured dataset ready for preprocessing.</w:t>
      </w:r>
    </w:p>
    <w:p w14:paraId="702CE943" w14:textId="77777777" w:rsidR="00FC7E4D" w:rsidRDefault="00FC7E4D" w:rsidP="00FC7E4D">
      <w:pPr>
        <w:tabs>
          <w:tab w:val="left" w:pos="0"/>
        </w:tabs>
        <w:spacing w:before="29" w:line="360" w:lineRule="auto"/>
        <w:jc w:val="both"/>
        <w:rPr>
          <w:bCs/>
          <w:sz w:val="28"/>
          <w:szCs w:val="28"/>
          <w:lang w:val="en-IN"/>
        </w:rPr>
      </w:pPr>
    </w:p>
    <w:p w14:paraId="3D17D6E3" w14:textId="49E7EA6A" w:rsidR="00FC7E4D" w:rsidRDefault="00FC7E4D" w:rsidP="00FC7E4D">
      <w:pPr>
        <w:tabs>
          <w:tab w:val="left" w:pos="0"/>
        </w:tabs>
        <w:spacing w:before="29" w:line="360" w:lineRule="auto"/>
        <w:jc w:val="both"/>
        <w:rPr>
          <w:b/>
          <w:sz w:val="28"/>
          <w:szCs w:val="28"/>
          <w:lang w:val="en-IN"/>
        </w:rPr>
      </w:pPr>
      <w:r>
        <w:rPr>
          <w:b/>
          <w:sz w:val="28"/>
          <w:szCs w:val="28"/>
          <w:lang w:val="en-IN"/>
        </w:rPr>
        <w:lastRenderedPageBreak/>
        <w:t>4.2.2 DATA PREPROCESSING MODULE</w:t>
      </w:r>
    </w:p>
    <w:p w14:paraId="057CB453" w14:textId="77777777" w:rsidR="00FC7E4D" w:rsidRPr="00FC7E4D" w:rsidRDefault="00FC7E4D" w:rsidP="00FC7E4D">
      <w:pPr>
        <w:pStyle w:val="ListParagraph"/>
        <w:numPr>
          <w:ilvl w:val="0"/>
          <w:numId w:val="108"/>
        </w:numPr>
        <w:tabs>
          <w:tab w:val="left" w:pos="0"/>
        </w:tabs>
        <w:spacing w:before="29" w:line="360" w:lineRule="auto"/>
        <w:jc w:val="both"/>
        <w:rPr>
          <w:bCs/>
          <w:sz w:val="28"/>
          <w:szCs w:val="28"/>
          <w:lang w:val="en-IN"/>
        </w:rPr>
      </w:pPr>
      <w:r w:rsidRPr="00FC7E4D">
        <w:rPr>
          <w:bCs/>
          <w:sz w:val="28"/>
          <w:szCs w:val="28"/>
          <w:lang w:val="en-IN"/>
        </w:rPr>
        <w:t>Function: Cleans and normalizes the collected data.</w:t>
      </w:r>
    </w:p>
    <w:p w14:paraId="1C1E8F0C" w14:textId="77777777" w:rsidR="00FC7E4D" w:rsidRPr="00FC7E4D" w:rsidRDefault="00FC7E4D" w:rsidP="00FC7E4D">
      <w:pPr>
        <w:pStyle w:val="ListParagraph"/>
        <w:numPr>
          <w:ilvl w:val="0"/>
          <w:numId w:val="108"/>
        </w:numPr>
        <w:tabs>
          <w:tab w:val="left" w:pos="0"/>
        </w:tabs>
        <w:spacing w:before="29" w:line="360" w:lineRule="auto"/>
        <w:jc w:val="both"/>
        <w:rPr>
          <w:bCs/>
          <w:sz w:val="28"/>
          <w:szCs w:val="28"/>
          <w:lang w:val="en-IN"/>
        </w:rPr>
      </w:pPr>
      <w:r w:rsidRPr="00FC7E4D">
        <w:rPr>
          <w:bCs/>
          <w:sz w:val="28"/>
          <w:szCs w:val="28"/>
          <w:lang w:val="en-IN"/>
        </w:rPr>
        <w:t>Implementation: Handles missing values, data normalization, and encoding categorical variables.</w:t>
      </w:r>
    </w:p>
    <w:p w14:paraId="0E3C4722" w14:textId="130CEB24" w:rsidR="00FC7E4D" w:rsidRDefault="00FC7E4D" w:rsidP="00FC7E4D">
      <w:pPr>
        <w:pStyle w:val="ListParagraph"/>
        <w:numPr>
          <w:ilvl w:val="0"/>
          <w:numId w:val="108"/>
        </w:numPr>
        <w:tabs>
          <w:tab w:val="left" w:pos="0"/>
        </w:tabs>
        <w:spacing w:before="29" w:line="360" w:lineRule="auto"/>
        <w:jc w:val="both"/>
        <w:rPr>
          <w:bCs/>
          <w:sz w:val="28"/>
          <w:szCs w:val="28"/>
          <w:lang w:val="en-IN"/>
        </w:rPr>
      </w:pPr>
      <w:r w:rsidRPr="00FC7E4D">
        <w:rPr>
          <w:bCs/>
          <w:sz w:val="28"/>
          <w:szCs w:val="28"/>
          <w:lang w:val="en-IN"/>
        </w:rPr>
        <w:t xml:space="preserve">Output: </w:t>
      </w:r>
      <w:r w:rsidR="00F740D3" w:rsidRPr="00FC7E4D">
        <w:rPr>
          <w:bCs/>
          <w:sz w:val="28"/>
          <w:szCs w:val="28"/>
          <w:lang w:val="en-IN"/>
        </w:rPr>
        <w:t>Pre-processed</w:t>
      </w:r>
      <w:r w:rsidRPr="00FC7E4D">
        <w:rPr>
          <w:bCs/>
          <w:sz w:val="28"/>
          <w:szCs w:val="28"/>
          <w:lang w:val="en-IN"/>
        </w:rPr>
        <w:t xml:space="preserve"> dataset suitable for feature selection.</w:t>
      </w:r>
    </w:p>
    <w:p w14:paraId="2DF1E3A6" w14:textId="77777777" w:rsidR="00FC7E4D" w:rsidRDefault="00FC7E4D" w:rsidP="00FC7E4D">
      <w:pPr>
        <w:tabs>
          <w:tab w:val="left" w:pos="0"/>
        </w:tabs>
        <w:spacing w:before="29" w:line="360" w:lineRule="auto"/>
        <w:jc w:val="both"/>
        <w:rPr>
          <w:bCs/>
          <w:sz w:val="28"/>
          <w:szCs w:val="28"/>
          <w:lang w:val="en-IN"/>
        </w:rPr>
      </w:pPr>
    </w:p>
    <w:p w14:paraId="44305A7B" w14:textId="17FBD70D" w:rsidR="00FC7E4D" w:rsidRDefault="00FC7E4D" w:rsidP="00FC7E4D">
      <w:pPr>
        <w:tabs>
          <w:tab w:val="left" w:pos="0"/>
        </w:tabs>
        <w:spacing w:before="29" w:line="360" w:lineRule="auto"/>
        <w:jc w:val="both"/>
        <w:rPr>
          <w:b/>
          <w:sz w:val="28"/>
          <w:szCs w:val="28"/>
          <w:lang w:val="en-IN"/>
        </w:rPr>
      </w:pPr>
      <w:r>
        <w:rPr>
          <w:b/>
          <w:sz w:val="28"/>
          <w:szCs w:val="28"/>
          <w:lang w:val="en-IN"/>
        </w:rPr>
        <w:t>4.2.3 FEATURE SELECTION MODULE</w:t>
      </w:r>
    </w:p>
    <w:p w14:paraId="25D552B2" w14:textId="77777777" w:rsidR="00FC7E4D" w:rsidRPr="00FC7E4D" w:rsidRDefault="00FC7E4D" w:rsidP="00FC7E4D">
      <w:pPr>
        <w:pStyle w:val="ListParagraph"/>
        <w:numPr>
          <w:ilvl w:val="0"/>
          <w:numId w:val="109"/>
        </w:numPr>
        <w:tabs>
          <w:tab w:val="left" w:pos="0"/>
        </w:tabs>
        <w:spacing w:before="29" w:line="360" w:lineRule="auto"/>
        <w:jc w:val="both"/>
        <w:rPr>
          <w:bCs/>
          <w:sz w:val="28"/>
          <w:szCs w:val="28"/>
          <w:lang w:val="en-IN"/>
        </w:rPr>
      </w:pPr>
      <w:r w:rsidRPr="00FC7E4D">
        <w:rPr>
          <w:bCs/>
          <w:sz w:val="28"/>
          <w:szCs w:val="28"/>
          <w:lang w:val="en-IN"/>
        </w:rPr>
        <w:t>Function: Identifies key features that contribute to ASD prediction.</w:t>
      </w:r>
    </w:p>
    <w:p w14:paraId="03D2377B" w14:textId="77777777" w:rsidR="00FC7E4D" w:rsidRPr="00FC7E4D" w:rsidRDefault="00FC7E4D" w:rsidP="00FC7E4D">
      <w:pPr>
        <w:pStyle w:val="ListParagraph"/>
        <w:numPr>
          <w:ilvl w:val="0"/>
          <w:numId w:val="109"/>
        </w:numPr>
        <w:tabs>
          <w:tab w:val="left" w:pos="0"/>
        </w:tabs>
        <w:spacing w:before="29" w:line="360" w:lineRule="auto"/>
        <w:jc w:val="both"/>
        <w:rPr>
          <w:bCs/>
          <w:sz w:val="28"/>
          <w:szCs w:val="28"/>
          <w:lang w:val="en-IN"/>
        </w:rPr>
      </w:pPr>
      <w:r w:rsidRPr="00FC7E4D">
        <w:rPr>
          <w:bCs/>
          <w:sz w:val="28"/>
          <w:szCs w:val="28"/>
          <w:lang w:val="en-IN"/>
        </w:rPr>
        <w:t>Implementation: Uses techniques like correlation analysis and feature importance scores from Random Forests.</w:t>
      </w:r>
    </w:p>
    <w:p w14:paraId="4BB782B4" w14:textId="32A721BB" w:rsidR="00FC7E4D" w:rsidRDefault="00FC7E4D" w:rsidP="00FC7E4D">
      <w:pPr>
        <w:pStyle w:val="ListParagraph"/>
        <w:numPr>
          <w:ilvl w:val="0"/>
          <w:numId w:val="109"/>
        </w:numPr>
        <w:tabs>
          <w:tab w:val="left" w:pos="0"/>
        </w:tabs>
        <w:spacing w:before="29" w:line="360" w:lineRule="auto"/>
        <w:jc w:val="both"/>
        <w:rPr>
          <w:bCs/>
          <w:sz w:val="28"/>
          <w:szCs w:val="28"/>
          <w:lang w:val="en-IN"/>
        </w:rPr>
      </w:pPr>
      <w:r w:rsidRPr="00FC7E4D">
        <w:rPr>
          <w:bCs/>
          <w:sz w:val="28"/>
          <w:szCs w:val="28"/>
          <w:lang w:val="en-IN"/>
        </w:rPr>
        <w:t>Output: Reduced dataset with selected features.</w:t>
      </w:r>
    </w:p>
    <w:p w14:paraId="784B6E65" w14:textId="77777777" w:rsidR="00FC7E4D" w:rsidRDefault="00FC7E4D" w:rsidP="00FC7E4D">
      <w:pPr>
        <w:tabs>
          <w:tab w:val="left" w:pos="0"/>
        </w:tabs>
        <w:spacing w:before="29" w:line="360" w:lineRule="auto"/>
        <w:jc w:val="both"/>
        <w:rPr>
          <w:bCs/>
          <w:sz w:val="28"/>
          <w:szCs w:val="28"/>
          <w:lang w:val="en-IN"/>
        </w:rPr>
      </w:pPr>
    </w:p>
    <w:p w14:paraId="694AA960" w14:textId="604F3788" w:rsidR="00FC7E4D" w:rsidRDefault="00FC7E4D" w:rsidP="00FC7E4D">
      <w:pPr>
        <w:tabs>
          <w:tab w:val="left" w:pos="0"/>
        </w:tabs>
        <w:spacing w:before="29" w:line="360" w:lineRule="auto"/>
        <w:jc w:val="both"/>
        <w:rPr>
          <w:b/>
          <w:sz w:val="28"/>
          <w:szCs w:val="28"/>
          <w:lang w:val="en-IN"/>
        </w:rPr>
      </w:pPr>
      <w:r>
        <w:rPr>
          <w:b/>
          <w:sz w:val="28"/>
          <w:szCs w:val="28"/>
          <w:lang w:val="en-IN"/>
        </w:rPr>
        <w:t>4.2.4 MODEL BUILDING MODULE</w:t>
      </w:r>
    </w:p>
    <w:p w14:paraId="5A775B30" w14:textId="77777777" w:rsidR="00FC7E4D" w:rsidRPr="00FC7E4D" w:rsidRDefault="00FC7E4D" w:rsidP="00FC7E4D">
      <w:pPr>
        <w:pStyle w:val="ListParagraph"/>
        <w:numPr>
          <w:ilvl w:val="0"/>
          <w:numId w:val="110"/>
        </w:numPr>
        <w:tabs>
          <w:tab w:val="left" w:pos="0"/>
        </w:tabs>
        <w:spacing w:before="29" w:line="360" w:lineRule="auto"/>
        <w:jc w:val="both"/>
        <w:rPr>
          <w:bCs/>
          <w:sz w:val="28"/>
          <w:szCs w:val="28"/>
          <w:lang w:val="en-IN"/>
        </w:rPr>
      </w:pPr>
      <w:r w:rsidRPr="00FC7E4D">
        <w:rPr>
          <w:bCs/>
          <w:sz w:val="28"/>
          <w:szCs w:val="28"/>
          <w:lang w:val="en-IN"/>
        </w:rPr>
        <w:t>Function: Develops machine learning models to predict ASD.</w:t>
      </w:r>
    </w:p>
    <w:p w14:paraId="2FF23181" w14:textId="77777777" w:rsidR="00FC7E4D" w:rsidRPr="00FC7E4D" w:rsidRDefault="00FC7E4D" w:rsidP="00FC7E4D">
      <w:pPr>
        <w:pStyle w:val="ListParagraph"/>
        <w:numPr>
          <w:ilvl w:val="0"/>
          <w:numId w:val="110"/>
        </w:numPr>
        <w:tabs>
          <w:tab w:val="left" w:pos="0"/>
        </w:tabs>
        <w:spacing w:before="29" w:line="360" w:lineRule="auto"/>
        <w:jc w:val="both"/>
        <w:rPr>
          <w:bCs/>
          <w:sz w:val="28"/>
          <w:szCs w:val="28"/>
          <w:lang w:val="en-IN"/>
        </w:rPr>
      </w:pPr>
      <w:r w:rsidRPr="00FC7E4D">
        <w:rPr>
          <w:bCs/>
          <w:sz w:val="28"/>
          <w:szCs w:val="28"/>
          <w:lang w:val="en-IN"/>
        </w:rPr>
        <w:t>Implementation: Uses SVM, Random Forests, and Neural Networks.</w:t>
      </w:r>
    </w:p>
    <w:p w14:paraId="0997EAF7" w14:textId="7961FF5F" w:rsidR="00FC7E4D" w:rsidRDefault="00FC7E4D" w:rsidP="00FC7E4D">
      <w:pPr>
        <w:pStyle w:val="ListParagraph"/>
        <w:numPr>
          <w:ilvl w:val="0"/>
          <w:numId w:val="110"/>
        </w:numPr>
        <w:tabs>
          <w:tab w:val="left" w:pos="0"/>
        </w:tabs>
        <w:spacing w:before="29" w:line="360" w:lineRule="auto"/>
        <w:jc w:val="both"/>
        <w:rPr>
          <w:bCs/>
          <w:sz w:val="28"/>
          <w:szCs w:val="28"/>
          <w:lang w:val="en-IN"/>
        </w:rPr>
      </w:pPr>
      <w:r w:rsidRPr="00FC7E4D">
        <w:rPr>
          <w:bCs/>
          <w:sz w:val="28"/>
          <w:szCs w:val="28"/>
          <w:lang w:val="en-IN"/>
        </w:rPr>
        <w:t>Output: Trained models ready for validation.</w:t>
      </w:r>
    </w:p>
    <w:p w14:paraId="61F6BB84" w14:textId="1837B5D8" w:rsidR="00FC7E4D" w:rsidRDefault="00FC7E4D">
      <w:pPr>
        <w:rPr>
          <w:bCs/>
          <w:sz w:val="28"/>
          <w:szCs w:val="28"/>
          <w:lang w:val="en-IN"/>
        </w:rPr>
      </w:pPr>
      <w:r>
        <w:rPr>
          <w:bCs/>
          <w:sz w:val="28"/>
          <w:szCs w:val="28"/>
          <w:lang w:val="en-IN"/>
        </w:rPr>
        <w:br w:type="page"/>
      </w:r>
    </w:p>
    <w:p w14:paraId="2C47ED05" w14:textId="5D16BD41" w:rsidR="00FC7E4D" w:rsidRDefault="00FC7E4D" w:rsidP="00FC7E4D">
      <w:pPr>
        <w:tabs>
          <w:tab w:val="left" w:pos="0"/>
        </w:tabs>
        <w:spacing w:before="29" w:line="360" w:lineRule="auto"/>
        <w:jc w:val="center"/>
        <w:rPr>
          <w:b/>
          <w:sz w:val="28"/>
          <w:szCs w:val="28"/>
          <w:lang w:val="en-IN"/>
        </w:rPr>
      </w:pPr>
      <w:r>
        <w:rPr>
          <w:b/>
          <w:sz w:val="28"/>
          <w:szCs w:val="28"/>
          <w:lang w:val="en-IN"/>
        </w:rPr>
        <w:lastRenderedPageBreak/>
        <w:t>CHAPTER 5</w:t>
      </w:r>
    </w:p>
    <w:p w14:paraId="3273790B" w14:textId="61E99DFB" w:rsidR="00FC7E4D" w:rsidRDefault="00FC7E4D" w:rsidP="00FC7E4D">
      <w:pPr>
        <w:tabs>
          <w:tab w:val="left" w:pos="0"/>
        </w:tabs>
        <w:spacing w:before="29" w:line="360" w:lineRule="auto"/>
        <w:jc w:val="center"/>
        <w:rPr>
          <w:b/>
          <w:sz w:val="28"/>
          <w:szCs w:val="28"/>
          <w:lang w:val="en-IN"/>
        </w:rPr>
      </w:pPr>
      <w:r>
        <w:rPr>
          <w:b/>
          <w:sz w:val="28"/>
          <w:szCs w:val="28"/>
          <w:lang w:val="en-IN"/>
        </w:rPr>
        <w:t>RESULTS AND DISCUSSIONS</w:t>
      </w:r>
    </w:p>
    <w:p w14:paraId="76C6D352" w14:textId="451A4453" w:rsidR="00FC7E4D" w:rsidRDefault="00FC7E4D" w:rsidP="00FC7E4D">
      <w:pPr>
        <w:tabs>
          <w:tab w:val="left" w:pos="0"/>
        </w:tabs>
        <w:spacing w:before="29" w:line="360" w:lineRule="auto"/>
        <w:jc w:val="both"/>
        <w:rPr>
          <w:b/>
          <w:sz w:val="28"/>
          <w:szCs w:val="28"/>
          <w:lang w:val="en-IN"/>
        </w:rPr>
      </w:pPr>
      <w:r>
        <w:rPr>
          <w:b/>
          <w:sz w:val="28"/>
          <w:szCs w:val="28"/>
          <w:lang w:val="en-IN"/>
        </w:rPr>
        <w:t>5.1 OUTPUT</w:t>
      </w:r>
    </w:p>
    <w:p w14:paraId="13290C2F" w14:textId="00998C11" w:rsidR="00FC7E4D" w:rsidRDefault="00FF179E" w:rsidP="00FC7E4D">
      <w:pPr>
        <w:tabs>
          <w:tab w:val="left" w:pos="0"/>
        </w:tabs>
        <w:spacing w:before="29" w:line="360" w:lineRule="auto"/>
        <w:jc w:val="both"/>
        <w:rPr>
          <w:bCs/>
          <w:sz w:val="28"/>
          <w:szCs w:val="28"/>
          <w:lang w:val="en-IN"/>
        </w:rPr>
      </w:pPr>
      <w:r w:rsidRPr="00FF179E">
        <w:rPr>
          <w:bCs/>
          <w:sz w:val="28"/>
          <w:szCs w:val="28"/>
          <w:lang w:val="en-IN"/>
        </w:rPr>
        <w:t>The following images contain images attached below of the</w:t>
      </w:r>
      <w:r>
        <w:rPr>
          <w:bCs/>
          <w:sz w:val="28"/>
          <w:szCs w:val="28"/>
          <w:lang w:val="en-IN"/>
        </w:rPr>
        <w:t xml:space="preserve"> </w:t>
      </w:r>
      <w:r w:rsidRPr="00FF179E">
        <w:rPr>
          <w:bCs/>
          <w:sz w:val="28"/>
          <w:szCs w:val="28"/>
          <w:lang w:val="en-IN"/>
        </w:rPr>
        <w:t>working application.</w:t>
      </w:r>
    </w:p>
    <w:p w14:paraId="7D3F3877" w14:textId="097A0B17" w:rsidR="00FF179E" w:rsidRDefault="00FF179E" w:rsidP="00FF179E">
      <w:pPr>
        <w:tabs>
          <w:tab w:val="left" w:pos="0"/>
        </w:tabs>
        <w:spacing w:before="29" w:line="360" w:lineRule="auto"/>
        <w:jc w:val="center"/>
        <w:rPr>
          <w:bCs/>
          <w:sz w:val="28"/>
          <w:szCs w:val="28"/>
          <w:lang w:val="en-IN"/>
        </w:rPr>
      </w:pPr>
      <w:r>
        <w:rPr>
          <w:noProof/>
          <w:sz w:val="25"/>
        </w:rPr>
        <w:drawing>
          <wp:inline distT="0" distB="0" distL="0" distR="0" wp14:anchorId="2A081ED7" wp14:editId="1493DB66">
            <wp:extent cx="5689600" cy="5257800"/>
            <wp:effectExtent l="0" t="0" r="6350" b="0"/>
            <wp:docPr id="176411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9600" cy="5257800"/>
                    </a:xfrm>
                    <a:prstGeom prst="rect">
                      <a:avLst/>
                    </a:prstGeom>
                    <a:noFill/>
                  </pic:spPr>
                </pic:pic>
              </a:graphicData>
            </a:graphic>
          </wp:inline>
        </w:drawing>
      </w:r>
    </w:p>
    <w:p w14:paraId="7FC8E56E" w14:textId="338F092A" w:rsidR="00FF179E" w:rsidRDefault="00FF179E" w:rsidP="00FF179E">
      <w:pPr>
        <w:tabs>
          <w:tab w:val="left" w:pos="0"/>
        </w:tabs>
        <w:spacing w:before="29" w:line="360" w:lineRule="auto"/>
        <w:jc w:val="center"/>
        <w:rPr>
          <w:bCs/>
          <w:i/>
          <w:iCs/>
          <w:sz w:val="28"/>
          <w:szCs w:val="28"/>
          <w:lang w:val="en-IN"/>
        </w:rPr>
      </w:pPr>
      <w:r>
        <w:rPr>
          <w:bCs/>
          <w:i/>
          <w:iCs/>
          <w:sz w:val="28"/>
          <w:szCs w:val="28"/>
          <w:lang w:val="en-IN"/>
        </w:rPr>
        <w:t>Fig 5.1 – Output</w:t>
      </w:r>
    </w:p>
    <w:p w14:paraId="0D0471B5" w14:textId="699CBC8C" w:rsidR="00FF179E" w:rsidRDefault="00FF179E" w:rsidP="00FF179E">
      <w:pPr>
        <w:tabs>
          <w:tab w:val="left" w:pos="0"/>
        </w:tabs>
        <w:spacing w:before="29" w:line="360" w:lineRule="auto"/>
        <w:jc w:val="center"/>
        <w:rPr>
          <w:bCs/>
          <w:i/>
          <w:iCs/>
          <w:sz w:val="28"/>
          <w:szCs w:val="28"/>
          <w:lang w:val="en-IN"/>
        </w:rPr>
      </w:pPr>
      <w:r>
        <w:rPr>
          <w:b/>
          <w:noProof/>
        </w:rPr>
        <w:lastRenderedPageBreak/>
        <w:drawing>
          <wp:inline distT="0" distB="0" distL="0" distR="0" wp14:anchorId="3CFA32C2" wp14:editId="657A0588">
            <wp:extent cx="5934075" cy="2674513"/>
            <wp:effectExtent l="0" t="0" r="0" b="0"/>
            <wp:docPr id="317414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407" cy="2702155"/>
                    </a:xfrm>
                    <a:prstGeom prst="rect">
                      <a:avLst/>
                    </a:prstGeom>
                    <a:noFill/>
                  </pic:spPr>
                </pic:pic>
              </a:graphicData>
            </a:graphic>
          </wp:inline>
        </w:drawing>
      </w:r>
    </w:p>
    <w:p w14:paraId="42A3D114" w14:textId="1F8F3911" w:rsidR="00FF179E" w:rsidRDefault="00FF179E" w:rsidP="00FF179E">
      <w:pPr>
        <w:tabs>
          <w:tab w:val="left" w:pos="0"/>
        </w:tabs>
        <w:spacing w:before="29" w:line="360" w:lineRule="auto"/>
        <w:jc w:val="center"/>
        <w:rPr>
          <w:bCs/>
          <w:i/>
          <w:iCs/>
          <w:sz w:val="28"/>
          <w:szCs w:val="28"/>
          <w:lang w:val="en-IN"/>
        </w:rPr>
      </w:pPr>
      <w:r>
        <w:rPr>
          <w:bCs/>
          <w:i/>
          <w:iCs/>
          <w:sz w:val="28"/>
          <w:szCs w:val="28"/>
          <w:lang w:val="en-IN"/>
        </w:rPr>
        <w:t>Fig 5.2 – Classification based on Countries</w:t>
      </w:r>
    </w:p>
    <w:p w14:paraId="42CB4BB7" w14:textId="77777777" w:rsidR="00FF179E" w:rsidRDefault="00FF179E" w:rsidP="00FF179E">
      <w:pPr>
        <w:tabs>
          <w:tab w:val="left" w:pos="0"/>
        </w:tabs>
        <w:spacing w:before="29" w:line="360" w:lineRule="auto"/>
        <w:jc w:val="center"/>
        <w:rPr>
          <w:bCs/>
          <w:i/>
          <w:iCs/>
          <w:sz w:val="28"/>
          <w:szCs w:val="28"/>
          <w:lang w:val="en-IN"/>
        </w:rPr>
      </w:pPr>
    </w:p>
    <w:p w14:paraId="6DCB4719" w14:textId="25DDDAB6" w:rsidR="00FF179E" w:rsidRDefault="00FF179E" w:rsidP="00FF179E">
      <w:pPr>
        <w:tabs>
          <w:tab w:val="left" w:pos="0"/>
        </w:tabs>
        <w:spacing w:before="29" w:line="360" w:lineRule="auto"/>
        <w:jc w:val="center"/>
        <w:rPr>
          <w:bCs/>
          <w:i/>
          <w:iCs/>
          <w:sz w:val="28"/>
          <w:szCs w:val="28"/>
          <w:lang w:val="en-IN"/>
        </w:rPr>
      </w:pPr>
      <w:r>
        <w:rPr>
          <w:b/>
          <w:noProof/>
        </w:rPr>
        <w:drawing>
          <wp:inline distT="0" distB="0" distL="0" distR="0" wp14:anchorId="4B1C479E" wp14:editId="16F44787">
            <wp:extent cx="5685544" cy="1809750"/>
            <wp:effectExtent l="0" t="0" r="0" b="0"/>
            <wp:docPr id="915642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325" cy="1817638"/>
                    </a:xfrm>
                    <a:prstGeom prst="rect">
                      <a:avLst/>
                    </a:prstGeom>
                    <a:noFill/>
                  </pic:spPr>
                </pic:pic>
              </a:graphicData>
            </a:graphic>
          </wp:inline>
        </w:drawing>
      </w:r>
    </w:p>
    <w:p w14:paraId="52A251C3" w14:textId="41C56FB3" w:rsidR="00FF179E" w:rsidRDefault="00FF179E" w:rsidP="00FF179E">
      <w:pPr>
        <w:tabs>
          <w:tab w:val="left" w:pos="0"/>
        </w:tabs>
        <w:spacing w:before="29" w:line="360" w:lineRule="auto"/>
        <w:jc w:val="center"/>
        <w:rPr>
          <w:bCs/>
          <w:i/>
          <w:iCs/>
          <w:sz w:val="28"/>
          <w:szCs w:val="28"/>
          <w:lang w:val="en-IN"/>
        </w:rPr>
      </w:pPr>
      <w:r>
        <w:rPr>
          <w:bCs/>
          <w:i/>
          <w:iCs/>
          <w:sz w:val="28"/>
          <w:szCs w:val="28"/>
          <w:lang w:val="en-IN"/>
        </w:rPr>
        <w:t>Fig 5.3 – Density Graph</w:t>
      </w:r>
    </w:p>
    <w:p w14:paraId="12D1E7F0" w14:textId="77777777" w:rsidR="00FF179E" w:rsidRDefault="00FF179E" w:rsidP="00FF179E">
      <w:pPr>
        <w:tabs>
          <w:tab w:val="left" w:pos="0"/>
        </w:tabs>
        <w:spacing w:before="29" w:line="360" w:lineRule="auto"/>
        <w:jc w:val="center"/>
        <w:rPr>
          <w:bCs/>
          <w:i/>
          <w:iCs/>
          <w:sz w:val="28"/>
          <w:szCs w:val="28"/>
          <w:lang w:val="en-IN"/>
        </w:rPr>
      </w:pPr>
    </w:p>
    <w:p w14:paraId="4D244406" w14:textId="7E595BAB" w:rsidR="00FF179E" w:rsidRDefault="00FF179E" w:rsidP="00FF179E">
      <w:pPr>
        <w:tabs>
          <w:tab w:val="left" w:pos="0"/>
        </w:tabs>
        <w:spacing w:before="29" w:line="360" w:lineRule="auto"/>
        <w:jc w:val="center"/>
        <w:rPr>
          <w:bCs/>
          <w:i/>
          <w:iCs/>
          <w:sz w:val="28"/>
          <w:szCs w:val="28"/>
          <w:lang w:val="en-IN"/>
        </w:rPr>
      </w:pPr>
      <w:r>
        <w:rPr>
          <w:b/>
          <w:noProof/>
        </w:rPr>
        <w:lastRenderedPageBreak/>
        <w:drawing>
          <wp:inline distT="0" distB="0" distL="0" distR="0" wp14:anchorId="451EBA0A" wp14:editId="46D3E27B">
            <wp:extent cx="5880100" cy="5506221"/>
            <wp:effectExtent l="0" t="0" r="6350" b="0"/>
            <wp:docPr id="1826249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4342" cy="5510193"/>
                    </a:xfrm>
                    <a:prstGeom prst="rect">
                      <a:avLst/>
                    </a:prstGeom>
                    <a:noFill/>
                  </pic:spPr>
                </pic:pic>
              </a:graphicData>
            </a:graphic>
          </wp:inline>
        </w:drawing>
      </w:r>
    </w:p>
    <w:p w14:paraId="415C9544" w14:textId="77C1C533" w:rsidR="00FF179E" w:rsidRDefault="00FF179E" w:rsidP="00FF179E">
      <w:pPr>
        <w:tabs>
          <w:tab w:val="left" w:pos="0"/>
        </w:tabs>
        <w:spacing w:before="29" w:line="360" w:lineRule="auto"/>
        <w:jc w:val="center"/>
        <w:rPr>
          <w:bCs/>
          <w:i/>
          <w:iCs/>
          <w:sz w:val="28"/>
          <w:szCs w:val="28"/>
          <w:lang w:val="en-IN"/>
        </w:rPr>
      </w:pPr>
      <w:r>
        <w:rPr>
          <w:bCs/>
          <w:i/>
          <w:iCs/>
          <w:sz w:val="28"/>
          <w:szCs w:val="28"/>
          <w:lang w:val="en-IN"/>
        </w:rPr>
        <w:t>Fig 5.4 – Prediction Result</w:t>
      </w:r>
    </w:p>
    <w:p w14:paraId="12027F34" w14:textId="19ECD7AC" w:rsidR="00FF179E" w:rsidRDefault="00FF179E">
      <w:pPr>
        <w:rPr>
          <w:bCs/>
          <w:i/>
          <w:iCs/>
          <w:sz w:val="28"/>
          <w:szCs w:val="28"/>
          <w:lang w:val="en-IN"/>
        </w:rPr>
      </w:pPr>
      <w:r>
        <w:rPr>
          <w:bCs/>
          <w:i/>
          <w:iCs/>
          <w:sz w:val="28"/>
          <w:szCs w:val="28"/>
          <w:lang w:val="en-IN"/>
        </w:rPr>
        <w:br w:type="page"/>
      </w:r>
    </w:p>
    <w:p w14:paraId="2E1A8F58" w14:textId="006454F8" w:rsidR="00FF179E" w:rsidRDefault="00FF179E" w:rsidP="00FF179E">
      <w:pPr>
        <w:tabs>
          <w:tab w:val="left" w:pos="0"/>
        </w:tabs>
        <w:spacing w:before="29" w:line="360" w:lineRule="auto"/>
        <w:jc w:val="both"/>
        <w:rPr>
          <w:b/>
          <w:sz w:val="28"/>
          <w:szCs w:val="28"/>
          <w:lang w:val="en-IN"/>
        </w:rPr>
      </w:pPr>
      <w:r>
        <w:rPr>
          <w:b/>
          <w:sz w:val="28"/>
          <w:szCs w:val="28"/>
          <w:lang w:val="en-IN"/>
        </w:rPr>
        <w:lastRenderedPageBreak/>
        <w:t>5.2 SOURCE CODE</w:t>
      </w:r>
    </w:p>
    <w:p w14:paraId="7BBD36F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import numpy as np</w:t>
      </w:r>
    </w:p>
    <w:p w14:paraId="24F247D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import pandas as pd</w:t>
      </w:r>
    </w:p>
    <w:p w14:paraId="7DBBFB0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import matplotlib.pyplot as plt</w:t>
      </w:r>
    </w:p>
    <w:p w14:paraId="2F99D3D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import seaborn as sb</w:t>
      </w:r>
    </w:p>
    <w:p w14:paraId="3B5FF36F" w14:textId="77777777" w:rsidR="00FF179E" w:rsidRPr="00FF179E" w:rsidRDefault="00FF179E" w:rsidP="00FF179E">
      <w:pPr>
        <w:tabs>
          <w:tab w:val="left" w:pos="0"/>
        </w:tabs>
        <w:spacing w:before="29" w:line="360" w:lineRule="auto"/>
        <w:jc w:val="both"/>
        <w:rPr>
          <w:bCs/>
          <w:sz w:val="28"/>
          <w:szCs w:val="28"/>
          <w:lang w:val="en-IN"/>
        </w:rPr>
      </w:pPr>
    </w:p>
    <w:p w14:paraId="6B0AC27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sklearn.model_selection import train_test_split</w:t>
      </w:r>
    </w:p>
    <w:p w14:paraId="16D4151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sklearn.preprocessing import LabelEncoder, StandardScaler</w:t>
      </w:r>
    </w:p>
    <w:p w14:paraId="613A11E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sklearn import metrics</w:t>
      </w:r>
    </w:p>
    <w:p w14:paraId="0BCDE97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sklearn.svm import SVC</w:t>
      </w:r>
    </w:p>
    <w:p w14:paraId="7582618E"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xgboost import XGBClassifier</w:t>
      </w:r>
    </w:p>
    <w:p w14:paraId="25E570E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sklearn.linear_model import LogisticRegression</w:t>
      </w:r>
    </w:p>
    <w:p w14:paraId="6E2A4D7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from imblearn.over_sampling import RandomOverSampler</w:t>
      </w:r>
    </w:p>
    <w:p w14:paraId="67EB1430" w14:textId="77777777" w:rsidR="00FF179E" w:rsidRPr="00FF179E" w:rsidRDefault="00FF179E" w:rsidP="00FF179E">
      <w:pPr>
        <w:tabs>
          <w:tab w:val="left" w:pos="0"/>
        </w:tabs>
        <w:spacing w:before="29" w:line="360" w:lineRule="auto"/>
        <w:jc w:val="both"/>
        <w:rPr>
          <w:bCs/>
          <w:sz w:val="28"/>
          <w:szCs w:val="28"/>
          <w:lang w:val="en-IN"/>
        </w:rPr>
      </w:pPr>
    </w:p>
    <w:p w14:paraId="407271BE"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import warnings</w:t>
      </w:r>
    </w:p>
    <w:p w14:paraId="01826CFB"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warnings.filterwarnings('ignore')</w:t>
      </w:r>
    </w:p>
    <w:p w14:paraId="039B7C54" w14:textId="77777777" w:rsidR="00FF179E" w:rsidRPr="00FF179E" w:rsidRDefault="00FF179E" w:rsidP="00FF179E">
      <w:pPr>
        <w:tabs>
          <w:tab w:val="left" w:pos="0"/>
        </w:tabs>
        <w:spacing w:before="29" w:line="360" w:lineRule="auto"/>
        <w:jc w:val="both"/>
        <w:rPr>
          <w:bCs/>
          <w:sz w:val="28"/>
          <w:szCs w:val="28"/>
          <w:lang w:val="en-IN"/>
        </w:rPr>
      </w:pPr>
    </w:p>
    <w:p w14:paraId="7EFD5D4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Load the dataset</w:t>
      </w:r>
    </w:p>
    <w:p w14:paraId="58EFA1E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 = pd.read_csv('/content/dataset.csv')  # Correct path for Colab</w:t>
      </w:r>
    </w:p>
    <w:p w14:paraId="7C22C4F3"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print(df.head())</w:t>
      </w:r>
    </w:p>
    <w:p w14:paraId="5CEA9AA8" w14:textId="77777777" w:rsidR="00FF179E" w:rsidRPr="00FF179E" w:rsidRDefault="00FF179E" w:rsidP="00FF179E">
      <w:pPr>
        <w:tabs>
          <w:tab w:val="left" w:pos="0"/>
        </w:tabs>
        <w:spacing w:before="29" w:line="360" w:lineRule="auto"/>
        <w:jc w:val="both"/>
        <w:rPr>
          <w:bCs/>
          <w:sz w:val="28"/>
          <w:szCs w:val="28"/>
          <w:lang w:val="en-IN"/>
        </w:rPr>
      </w:pPr>
    </w:p>
    <w:p w14:paraId="2F3C0CF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Display basic information about the dataset</w:t>
      </w:r>
    </w:p>
    <w:p w14:paraId="2DC9B20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print(df.shape)</w:t>
      </w:r>
    </w:p>
    <w:p w14:paraId="2DBF71AA"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df.info()</w:t>
      </w:r>
    </w:p>
    <w:p w14:paraId="2478464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print(df.describe().T)</w:t>
      </w:r>
    </w:p>
    <w:p w14:paraId="352DACA6" w14:textId="77777777" w:rsidR="00FF179E" w:rsidRPr="00FF179E" w:rsidRDefault="00FF179E" w:rsidP="00FF179E">
      <w:pPr>
        <w:tabs>
          <w:tab w:val="left" w:pos="0"/>
        </w:tabs>
        <w:spacing w:before="29" w:line="360" w:lineRule="auto"/>
        <w:jc w:val="both"/>
        <w:rPr>
          <w:bCs/>
          <w:sz w:val="28"/>
          <w:szCs w:val="28"/>
          <w:lang w:val="en-IN"/>
        </w:rPr>
      </w:pPr>
    </w:p>
    <w:p w14:paraId="34452A6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Display value counts for specific columns</w:t>
      </w:r>
    </w:p>
    <w:p w14:paraId="5C77AF6A"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print(df['ethnicity'].value_counts())</w:t>
      </w:r>
    </w:p>
    <w:p w14:paraId="7691701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lastRenderedPageBreak/>
        <w:t>print(df['relation'].value_counts())</w:t>
      </w:r>
    </w:p>
    <w:p w14:paraId="4486027D" w14:textId="77777777" w:rsidR="00FF179E" w:rsidRPr="00FF179E" w:rsidRDefault="00FF179E" w:rsidP="00FF179E">
      <w:pPr>
        <w:tabs>
          <w:tab w:val="left" w:pos="0"/>
        </w:tabs>
        <w:spacing w:before="29" w:line="360" w:lineRule="auto"/>
        <w:jc w:val="both"/>
        <w:rPr>
          <w:bCs/>
          <w:sz w:val="28"/>
          <w:szCs w:val="28"/>
          <w:lang w:val="en-IN"/>
        </w:rPr>
      </w:pPr>
    </w:p>
    <w:p w14:paraId="641A510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Replace specific values</w:t>
      </w:r>
    </w:p>
    <w:p w14:paraId="60A418D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 = df.replace({'yes': 1, 'no': 0, '?': 'Others', 'others': 'Others'})</w:t>
      </w:r>
    </w:p>
    <w:p w14:paraId="1258F381" w14:textId="77777777" w:rsidR="00FF179E" w:rsidRPr="00FF179E" w:rsidRDefault="00FF179E" w:rsidP="00FF179E">
      <w:pPr>
        <w:tabs>
          <w:tab w:val="left" w:pos="0"/>
        </w:tabs>
        <w:spacing w:before="29" w:line="360" w:lineRule="auto"/>
        <w:jc w:val="both"/>
        <w:rPr>
          <w:bCs/>
          <w:sz w:val="28"/>
          <w:szCs w:val="28"/>
          <w:lang w:val="en-IN"/>
        </w:rPr>
      </w:pPr>
    </w:p>
    <w:p w14:paraId="79824CB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Plot pie chart of the target variable</w:t>
      </w:r>
    </w:p>
    <w:p w14:paraId="16C5F2CE"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plt.pie(df['Class/ASD'].value_counts().values, labels=df['Class/ASD'].value_counts().index, autopct='%1.1f%%')</w:t>
      </w:r>
    </w:p>
    <w:p w14:paraId="4300991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plt.title('Distribution of ASD Class')</w:t>
      </w:r>
    </w:p>
    <w:p w14:paraId="08FDA91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064C0DB4" w14:textId="77777777" w:rsidR="00FF179E" w:rsidRPr="00FF179E" w:rsidRDefault="00FF179E" w:rsidP="00FF179E">
      <w:pPr>
        <w:tabs>
          <w:tab w:val="left" w:pos="0"/>
        </w:tabs>
        <w:spacing w:before="29" w:line="360" w:lineRule="auto"/>
        <w:jc w:val="both"/>
        <w:rPr>
          <w:bCs/>
          <w:sz w:val="28"/>
          <w:szCs w:val="28"/>
          <w:lang w:val="en-IN"/>
        </w:rPr>
      </w:pPr>
    </w:p>
    <w:p w14:paraId="2EB6770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Separate columns by data type</w:t>
      </w:r>
    </w:p>
    <w:p w14:paraId="290109B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ints, objects, floats = [], [], []</w:t>
      </w:r>
    </w:p>
    <w:p w14:paraId="27DE272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for col in df.columns:</w:t>
      </w:r>
    </w:p>
    <w:p w14:paraId="1090675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if df[col].dtype == int:</w:t>
      </w:r>
    </w:p>
    <w:p w14:paraId="0EDA727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ints.append(col)</w:t>
      </w:r>
    </w:p>
    <w:p w14:paraId="6D65251A"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elif df[col].dtype == object:</w:t>
      </w:r>
    </w:p>
    <w:p w14:paraId="5C4D3E4B"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objects.append(col)</w:t>
      </w:r>
    </w:p>
    <w:p w14:paraId="1A5BBA2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else:</w:t>
      </w:r>
    </w:p>
    <w:p w14:paraId="4C01747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floats.append(col)</w:t>
      </w:r>
    </w:p>
    <w:p w14:paraId="6EDE9EB9" w14:textId="77777777" w:rsidR="00FF179E" w:rsidRPr="00FF179E" w:rsidRDefault="00FF179E" w:rsidP="00FF179E">
      <w:pPr>
        <w:tabs>
          <w:tab w:val="left" w:pos="0"/>
        </w:tabs>
        <w:spacing w:before="29" w:line="360" w:lineRule="auto"/>
        <w:jc w:val="both"/>
        <w:rPr>
          <w:bCs/>
          <w:sz w:val="28"/>
          <w:szCs w:val="28"/>
          <w:lang w:val="en-IN"/>
        </w:rPr>
      </w:pPr>
    </w:p>
    <w:p w14:paraId="6D7C0BB3"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ints.remove('ID')</w:t>
      </w:r>
    </w:p>
    <w:p w14:paraId="4AD9D2D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ints.remove('Class/ASD')</w:t>
      </w:r>
    </w:p>
    <w:p w14:paraId="2179F226" w14:textId="77777777" w:rsidR="00FF179E" w:rsidRPr="00FF179E" w:rsidRDefault="00FF179E" w:rsidP="00FF179E">
      <w:pPr>
        <w:tabs>
          <w:tab w:val="left" w:pos="0"/>
        </w:tabs>
        <w:spacing w:before="29" w:line="360" w:lineRule="auto"/>
        <w:jc w:val="both"/>
        <w:rPr>
          <w:bCs/>
          <w:sz w:val="28"/>
          <w:szCs w:val="28"/>
          <w:lang w:val="en-IN"/>
        </w:rPr>
      </w:pPr>
    </w:p>
    <w:p w14:paraId="5E4B5B3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Adjust grid size based on the number of integer columns</w:t>
      </w:r>
    </w:p>
    <w:p w14:paraId="0BF65A4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grid_size = (len(ints) // 3 + 1, 3)</w:t>
      </w:r>
    </w:p>
    <w:p w14:paraId="04F1B906" w14:textId="77777777" w:rsidR="00FF179E" w:rsidRPr="00FF179E" w:rsidRDefault="00FF179E" w:rsidP="00FF179E">
      <w:pPr>
        <w:tabs>
          <w:tab w:val="left" w:pos="0"/>
        </w:tabs>
        <w:spacing w:before="29" w:line="360" w:lineRule="auto"/>
        <w:jc w:val="both"/>
        <w:rPr>
          <w:bCs/>
          <w:sz w:val="28"/>
          <w:szCs w:val="28"/>
          <w:lang w:val="en-IN"/>
        </w:rPr>
      </w:pPr>
    </w:p>
    <w:p w14:paraId="4853D83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Plot count plots for integer columns</w:t>
      </w:r>
    </w:p>
    <w:p w14:paraId="539BC42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lastRenderedPageBreak/>
        <w:t>plt.subplots(figsize=(15, 15))</w:t>
      </w:r>
    </w:p>
    <w:p w14:paraId="19C0C8CA"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for i, col in enumerate(ints):</w:t>
      </w:r>
    </w:p>
    <w:p w14:paraId="13E39ED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plt.subplot(grid_size[0], grid_size[1], i + 1)  # Dynamically adjusting rows and columns</w:t>
      </w:r>
    </w:p>
    <w:p w14:paraId="1E514D1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sb.countplot(x=df[col], hue=df['Class/ASD'])</w:t>
      </w:r>
    </w:p>
    <w:p w14:paraId="30071A9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plt.tight_layout()</w:t>
      </w:r>
    </w:p>
    <w:p w14:paraId="1B92CA6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plt.subplots_adjust(hspace=0.5, wspace=0.3)  # Adjust the spacing between subplots</w:t>
      </w:r>
    </w:p>
    <w:p w14:paraId="696C6F5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7FF86233" w14:textId="77777777" w:rsidR="00FF179E" w:rsidRPr="00FF179E" w:rsidRDefault="00FF179E" w:rsidP="00FF179E">
      <w:pPr>
        <w:tabs>
          <w:tab w:val="left" w:pos="0"/>
        </w:tabs>
        <w:spacing w:before="29" w:line="360" w:lineRule="auto"/>
        <w:jc w:val="both"/>
        <w:rPr>
          <w:bCs/>
          <w:sz w:val="28"/>
          <w:szCs w:val="28"/>
          <w:lang w:val="en-IN"/>
        </w:rPr>
      </w:pPr>
    </w:p>
    <w:p w14:paraId="76DC398E"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Plot count plots for object columns</w:t>
      </w:r>
    </w:p>
    <w:p w14:paraId="799906A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plt.subplots(figsize=(15, 30))</w:t>
      </w:r>
    </w:p>
    <w:p w14:paraId="7EA2120E"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for i, col in enumerate(objects):</w:t>
      </w:r>
    </w:p>
    <w:p w14:paraId="2A9BA2F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plt.subplot(5, 3, i + 1)</w:t>
      </w:r>
    </w:p>
    <w:p w14:paraId="2FC8A02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sb.countplot(x=df[col], hue=df['Class/ASD'])  # Corrected</w:t>
      </w:r>
    </w:p>
    <w:p w14:paraId="3EB49C4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plt.xticks(rotation=60)</w:t>
      </w:r>
    </w:p>
    <w:p w14:paraId="31DC652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plt.tight_layout()</w:t>
      </w:r>
    </w:p>
    <w:p w14:paraId="6F2056D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plt.subplots_adjust(hspace=0.5, wspace=0.3)  # Adjust the spacing between subplots</w:t>
      </w:r>
    </w:p>
    <w:p w14:paraId="46B0444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73375CD5" w14:textId="77777777" w:rsidR="00FF179E" w:rsidRPr="00FF179E" w:rsidRDefault="00FF179E" w:rsidP="00FF179E">
      <w:pPr>
        <w:tabs>
          <w:tab w:val="left" w:pos="0"/>
        </w:tabs>
        <w:spacing w:before="29" w:line="360" w:lineRule="auto"/>
        <w:jc w:val="both"/>
        <w:rPr>
          <w:bCs/>
          <w:sz w:val="28"/>
          <w:szCs w:val="28"/>
          <w:lang w:val="en-IN"/>
        </w:rPr>
      </w:pPr>
    </w:p>
    <w:p w14:paraId="2DF154C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Plot distribution plots for float columns</w:t>
      </w:r>
    </w:p>
    <w:p w14:paraId="1E4F65B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plt.subplots(figsize=(15, 5))</w:t>
      </w:r>
    </w:p>
    <w:p w14:paraId="66FEC3A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for i, col in enumerate(floats):</w:t>
      </w:r>
    </w:p>
    <w:p w14:paraId="56A495CA"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plt.subplot(1, 2, i + 1)</w:t>
      </w:r>
    </w:p>
    <w:p w14:paraId="0313421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sb.histplot(df[col], kde=True)  # Replaced distplot (which is deprecated)</w:t>
      </w:r>
    </w:p>
    <w:p w14:paraId="14DB792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plt.tight_layout()</w:t>
      </w:r>
    </w:p>
    <w:p w14:paraId="42C365E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plt.subplots_adjust(hspace=0.5, wspace=0.3)  # Adjust the spacing between subplots</w:t>
      </w:r>
    </w:p>
    <w:p w14:paraId="5D28F0C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06AA2CC2" w14:textId="77777777" w:rsidR="00FF179E" w:rsidRPr="00FF179E" w:rsidRDefault="00FF179E" w:rsidP="00FF179E">
      <w:pPr>
        <w:tabs>
          <w:tab w:val="left" w:pos="0"/>
        </w:tabs>
        <w:spacing w:before="29" w:line="360" w:lineRule="auto"/>
        <w:jc w:val="both"/>
        <w:rPr>
          <w:bCs/>
          <w:sz w:val="28"/>
          <w:szCs w:val="28"/>
          <w:lang w:val="en-IN"/>
        </w:rPr>
      </w:pPr>
    </w:p>
    <w:p w14:paraId="4983CADE"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lastRenderedPageBreak/>
        <w:t># Plot box plots for float columns</w:t>
      </w:r>
    </w:p>
    <w:p w14:paraId="600A8FE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plt.subplots(figsize=(15, 5))</w:t>
      </w:r>
    </w:p>
    <w:p w14:paraId="1040327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for i, col in enumerate(floats):</w:t>
      </w:r>
    </w:p>
    <w:p w14:paraId="09DBED8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plt.subplot(1, 2, i + 1)</w:t>
      </w:r>
    </w:p>
    <w:p w14:paraId="5532EFC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sb.boxplot(x=df[col])</w:t>
      </w:r>
    </w:p>
    <w:p w14:paraId="1E26CDC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plt.tight_layout()</w:t>
      </w:r>
    </w:p>
    <w:p w14:paraId="51B08B7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plt.subplots_adjust(hspace=0.5, wspace=0.3)  # Adjust the spacing between subplots</w:t>
      </w:r>
    </w:p>
    <w:p w14:paraId="7CE2C44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229070D2" w14:textId="77777777" w:rsidR="00FF179E" w:rsidRPr="00FF179E" w:rsidRDefault="00FF179E" w:rsidP="00FF179E">
      <w:pPr>
        <w:tabs>
          <w:tab w:val="left" w:pos="0"/>
        </w:tabs>
        <w:spacing w:before="29" w:line="360" w:lineRule="auto"/>
        <w:jc w:val="both"/>
        <w:rPr>
          <w:bCs/>
          <w:sz w:val="28"/>
          <w:szCs w:val="28"/>
          <w:lang w:val="en-IN"/>
        </w:rPr>
      </w:pPr>
    </w:p>
    <w:p w14:paraId="1A44F58B"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Filter out rows based on specific condition</w:t>
      </w:r>
    </w:p>
    <w:p w14:paraId="628C9363"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 = df[df['result'] &gt; -5]</w:t>
      </w:r>
    </w:p>
    <w:p w14:paraId="45FF182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print(df.shape)</w:t>
      </w:r>
    </w:p>
    <w:p w14:paraId="664E6C2E" w14:textId="77777777" w:rsidR="00FF179E" w:rsidRPr="00FF179E" w:rsidRDefault="00FF179E" w:rsidP="00FF179E">
      <w:pPr>
        <w:tabs>
          <w:tab w:val="left" w:pos="0"/>
        </w:tabs>
        <w:spacing w:before="29" w:line="360" w:lineRule="auto"/>
        <w:jc w:val="both"/>
        <w:rPr>
          <w:bCs/>
          <w:sz w:val="28"/>
          <w:szCs w:val="28"/>
          <w:lang w:val="en-IN"/>
        </w:rPr>
      </w:pPr>
    </w:p>
    <w:p w14:paraId="6998FCA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Function to convert age to age groups</w:t>
      </w:r>
    </w:p>
    <w:p w14:paraId="2D21414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def convertAge(age):</w:t>
      </w:r>
    </w:p>
    <w:p w14:paraId="6FD1F38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if age &lt; 4:</w:t>
      </w:r>
    </w:p>
    <w:p w14:paraId="64780E0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return 'Toddler'</w:t>
      </w:r>
    </w:p>
    <w:p w14:paraId="6CBF252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elif age &lt; 12:</w:t>
      </w:r>
    </w:p>
    <w:p w14:paraId="7C00C6EB"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return 'Kid'</w:t>
      </w:r>
    </w:p>
    <w:p w14:paraId="44DC147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elif age &lt; 18:</w:t>
      </w:r>
    </w:p>
    <w:p w14:paraId="4A0AE7A3"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return 'Teenager'</w:t>
      </w:r>
    </w:p>
    <w:p w14:paraId="1F65251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elif age &lt; 40:</w:t>
      </w:r>
    </w:p>
    <w:p w14:paraId="064CCB23"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return 'Young'</w:t>
      </w:r>
    </w:p>
    <w:p w14:paraId="4B19A0C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else:</w:t>
      </w:r>
    </w:p>
    <w:p w14:paraId="3139F2C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return 'Senior'</w:t>
      </w:r>
    </w:p>
    <w:p w14:paraId="1724434B" w14:textId="77777777" w:rsidR="00FF179E" w:rsidRPr="00FF179E" w:rsidRDefault="00FF179E" w:rsidP="00FF179E">
      <w:pPr>
        <w:tabs>
          <w:tab w:val="left" w:pos="0"/>
        </w:tabs>
        <w:spacing w:before="29" w:line="360" w:lineRule="auto"/>
        <w:jc w:val="both"/>
        <w:rPr>
          <w:bCs/>
          <w:sz w:val="28"/>
          <w:szCs w:val="28"/>
          <w:lang w:val="en-IN"/>
        </w:rPr>
      </w:pPr>
    </w:p>
    <w:p w14:paraId="65365D2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df['ageGroup'] = df['age'].apply(convertAge)</w:t>
      </w:r>
    </w:p>
    <w:p w14:paraId="71A070E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sb.countplot(x=df['ageGroup'], hue=df['Class/ASD'])</w:t>
      </w:r>
    </w:p>
    <w:p w14:paraId="3317BED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lastRenderedPageBreak/>
        <w:t>plt.title('Age Group Distribution')</w:t>
      </w:r>
    </w:p>
    <w:p w14:paraId="3101C44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2BD3C723" w14:textId="77777777" w:rsidR="00FF179E" w:rsidRPr="00FF179E" w:rsidRDefault="00FF179E" w:rsidP="00FF179E">
      <w:pPr>
        <w:tabs>
          <w:tab w:val="left" w:pos="0"/>
        </w:tabs>
        <w:spacing w:before="29" w:line="360" w:lineRule="auto"/>
        <w:jc w:val="both"/>
        <w:rPr>
          <w:bCs/>
          <w:sz w:val="28"/>
          <w:szCs w:val="28"/>
          <w:lang w:val="en-IN"/>
        </w:rPr>
      </w:pPr>
    </w:p>
    <w:p w14:paraId="768B606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Function to add features to the dataset</w:t>
      </w:r>
    </w:p>
    <w:p w14:paraId="5BFE55B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def add_feature(data):</w:t>
      </w:r>
    </w:p>
    <w:p w14:paraId="472A2DF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data['sum_score'] = 0</w:t>
      </w:r>
    </w:p>
    <w:p w14:paraId="3831F4D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for col in data.loc[:, 'A1_Score':'A10_Score'].columns:</w:t>
      </w:r>
    </w:p>
    <w:p w14:paraId="6F8B622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data['sum_score'] += data[col]</w:t>
      </w:r>
    </w:p>
    <w:p w14:paraId="51406D6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data['ind'] = data['austim'] + data['used_app_before'] + data['jaundice']</w:t>
      </w:r>
    </w:p>
    <w:p w14:paraId="2FB19AA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return data</w:t>
      </w:r>
    </w:p>
    <w:p w14:paraId="4B85CB49" w14:textId="77777777" w:rsidR="00FF179E" w:rsidRPr="00FF179E" w:rsidRDefault="00FF179E" w:rsidP="00FF179E">
      <w:pPr>
        <w:tabs>
          <w:tab w:val="left" w:pos="0"/>
        </w:tabs>
        <w:spacing w:before="29" w:line="360" w:lineRule="auto"/>
        <w:jc w:val="both"/>
        <w:rPr>
          <w:bCs/>
          <w:sz w:val="28"/>
          <w:szCs w:val="28"/>
          <w:lang w:val="en-IN"/>
        </w:rPr>
      </w:pPr>
    </w:p>
    <w:p w14:paraId="66D47D3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 = add_feature(df)</w:t>
      </w:r>
    </w:p>
    <w:p w14:paraId="00D4B50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sb.countplot(x=df['sum_score'], hue=df['Class/ASD'])</w:t>
      </w:r>
    </w:p>
    <w:p w14:paraId="7B324FD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plt.title('Sum Score vs Class/ASD')</w:t>
      </w:r>
    </w:p>
    <w:p w14:paraId="542D098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5ED43891" w14:textId="77777777" w:rsidR="00FF179E" w:rsidRPr="00FF179E" w:rsidRDefault="00FF179E" w:rsidP="00FF179E">
      <w:pPr>
        <w:tabs>
          <w:tab w:val="left" w:pos="0"/>
        </w:tabs>
        <w:spacing w:before="29" w:line="360" w:lineRule="auto"/>
        <w:jc w:val="both"/>
        <w:rPr>
          <w:bCs/>
          <w:sz w:val="28"/>
          <w:szCs w:val="28"/>
          <w:lang w:val="en-IN"/>
        </w:rPr>
      </w:pPr>
    </w:p>
    <w:p w14:paraId="0E8B046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Apply logarithmic transformation to age</w:t>
      </w:r>
    </w:p>
    <w:p w14:paraId="06354C6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df['age'] = df['age'].apply(lambda x: np.log(x))</w:t>
      </w:r>
    </w:p>
    <w:p w14:paraId="45BFA7A3"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sb.histplot(df['age'], kde=True)  # histplot instead of deprecated distplot</w:t>
      </w:r>
    </w:p>
    <w:p w14:paraId="648EEAD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plt.title('Log-transformed Age Distribution')</w:t>
      </w:r>
    </w:p>
    <w:p w14:paraId="59D4E12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56CF3A5C" w14:textId="77777777" w:rsidR="00FF179E" w:rsidRPr="00FF179E" w:rsidRDefault="00FF179E" w:rsidP="00FF179E">
      <w:pPr>
        <w:tabs>
          <w:tab w:val="left" w:pos="0"/>
        </w:tabs>
        <w:spacing w:before="29" w:line="360" w:lineRule="auto"/>
        <w:jc w:val="both"/>
        <w:rPr>
          <w:bCs/>
          <w:sz w:val="28"/>
          <w:szCs w:val="28"/>
          <w:lang w:val="en-IN"/>
        </w:rPr>
      </w:pPr>
    </w:p>
    <w:p w14:paraId="66FED26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Function to encode labels</w:t>
      </w:r>
    </w:p>
    <w:p w14:paraId="58DACAB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def encode_labels(data):</w:t>
      </w:r>
    </w:p>
    <w:p w14:paraId="5C9F3CF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for col in data.columns:</w:t>
      </w:r>
    </w:p>
    <w:p w14:paraId="63F1FCC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if data[col].dtype == 'object':</w:t>
      </w:r>
    </w:p>
    <w:p w14:paraId="557B81E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le = LabelEncoder()</w:t>
      </w:r>
    </w:p>
    <w:p w14:paraId="7E34A2A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data[col] = le.fit_transform(data[col])</w:t>
      </w:r>
    </w:p>
    <w:p w14:paraId="445027D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lastRenderedPageBreak/>
        <w:t>    return data</w:t>
      </w:r>
    </w:p>
    <w:p w14:paraId="52167C23" w14:textId="77777777" w:rsidR="00FF179E" w:rsidRPr="00FF179E" w:rsidRDefault="00FF179E" w:rsidP="00FF179E">
      <w:pPr>
        <w:tabs>
          <w:tab w:val="left" w:pos="0"/>
        </w:tabs>
        <w:spacing w:before="29" w:line="360" w:lineRule="auto"/>
        <w:jc w:val="both"/>
        <w:rPr>
          <w:bCs/>
          <w:sz w:val="28"/>
          <w:szCs w:val="28"/>
          <w:lang w:val="en-IN"/>
        </w:rPr>
      </w:pPr>
    </w:p>
    <w:p w14:paraId="43A53AA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df = encode_labels(df)</w:t>
      </w:r>
    </w:p>
    <w:p w14:paraId="34C8271C" w14:textId="77777777" w:rsidR="00FF179E" w:rsidRPr="00FF179E" w:rsidRDefault="00FF179E" w:rsidP="00FF179E">
      <w:pPr>
        <w:tabs>
          <w:tab w:val="left" w:pos="0"/>
        </w:tabs>
        <w:spacing w:before="29" w:line="360" w:lineRule="auto"/>
        <w:jc w:val="both"/>
        <w:rPr>
          <w:bCs/>
          <w:sz w:val="28"/>
          <w:szCs w:val="28"/>
          <w:lang w:val="en-IN"/>
        </w:rPr>
      </w:pPr>
    </w:p>
    <w:p w14:paraId="7D911C1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Define features and target variable</w:t>
      </w:r>
    </w:p>
    <w:p w14:paraId="42F04E3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removal = ['ID', 'age_desc', 'used_app_before', 'austim']</w:t>
      </w:r>
    </w:p>
    <w:p w14:paraId="17F4768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features = df.drop(removal + ['Class/ASD'], axis=1)</w:t>
      </w:r>
    </w:p>
    <w:p w14:paraId="18750DB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target = df['Class/ASD']</w:t>
      </w:r>
    </w:p>
    <w:p w14:paraId="5D9CD191" w14:textId="77777777" w:rsidR="00FF179E" w:rsidRPr="00FF179E" w:rsidRDefault="00FF179E" w:rsidP="00FF179E">
      <w:pPr>
        <w:tabs>
          <w:tab w:val="left" w:pos="0"/>
        </w:tabs>
        <w:spacing w:before="29" w:line="360" w:lineRule="auto"/>
        <w:jc w:val="both"/>
        <w:rPr>
          <w:bCs/>
          <w:sz w:val="28"/>
          <w:szCs w:val="28"/>
          <w:lang w:val="en-IN"/>
        </w:rPr>
      </w:pPr>
    </w:p>
    <w:p w14:paraId="6420939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Split the dataset into training and validation sets</w:t>
      </w:r>
    </w:p>
    <w:p w14:paraId="50CA3775"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X_train, X_val, Y_train, Y_val = train_test_split(features, target, test_size=0.2, random_state=10)</w:t>
      </w:r>
    </w:p>
    <w:p w14:paraId="78BE6129" w14:textId="77777777" w:rsidR="00FF179E" w:rsidRPr="00FF179E" w:rsidRDefault="00FF179E" w:rsidP="00FF179E">
      <w:pPr>
        <w:tabs>
          <w:tab w:val="left" w:pos="0"/>
        </w:tabs>
        <w:spacing w:before="29" w:line="360" w:lineRule="auto"/>
        <w:jc w:val="both"/>
        <w:rPr>
          <w:bCs/>
          <w:sz w:val="28"/>
          <w:szCs w:val="28"/>
          <w:lang w:val="en-IN"/>
        </w:rPr>
      </w:pPr>
    </w:p>
    <w:p w14:paraId="3AA2640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Handle imbalanced data</w:t>
      </w:r>
    </w:p>
    <w:p w14:paraId="02E4E77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ros = RandomOverSampler(sampling_strategy='minority', random_state=0)</w:t>
      </w:r>
    </w:p>
    <w:p w14:paraId="2290A888"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X, Y = ros.fit_resample(X_train, Y_train)</w:t>
      </w:r>
    </w:p>
    <w:p w14:paraId="229E3D4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print(X.shape, Y.shape)</w:t>
      </w:r>
    </w:p>
    <w:p w14:paraId="2BA0BAE9" w14:textId="77777777" w:rsidR="00FF179E" w:rsidRPr="00FF179E" w:rsidRDefault="00FF179E" w:rsidP="00FF179E">
      <w:pPr>
        <w:tabs>
          <w:tab w:val="left" w:pos="0"/>
        </w:tabs>
        <w:spacing w:before="29" w:line="360" w:lineRule="auto"/>
        <w:jc w:val="both"/>
        <w:rPr>
          <w:bCs/>
          <w:sz w:val="28"/>
          <w:szCs w:val="28"/>
          <w:lang w:val="en-IN"/>
        </w:rPr>
      </w:pPr>
    </w:p>
    <w:p w14:paraId="502F3D6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Visualize correlation matrix</w:t>
      </w:r>
    </w:p>
    <w:p w14:paraId="3F52B00B"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plt.figure(figsize=(10, 10))</w:t>
      </w:r>
    </w:p>
    <w:p w14:paraId="62386ED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sb.heatmap(df.corr() &gt; 0.8, annot=True, cbar=False)</w:t>
      </w:r>
    </w:p>
    <w:p w14:paraId="2A01D81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plt.title('Feature Correlation Matrix (Threshold &gt; 0.8)')</w:t>
      </w:r>
    </w:p>
    <w:p w14:paraId="23CBF952"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63288824" w14:textId="77777777" w:rsidR="00FF179E" w:rsidRPr="00FF179E" w:rsidRDefault="00FF179E" w:rsidP="00FF179E">
      <w:pPr>
        <w:tabs>
          <w:tab w:val="left" w:pos="0"/>
        </w:tabs>
        <w:spacing w:before="29" w:line="360" w:lineRule="auto"/>
        <w:jc w:val="both"/>
        <w:rPr>
          <w:bCs/>
          <w:sz w:val="28"/>
          <w:szCs w:val="28"/>
          <w:lang w:val="en-IN"/>
        </w:rPr>
      </w:pPr>
    </w:p>
    <w:p w14:paraId="24FBC69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Standardize the data</w:t>
      </w:r>
    </w:p>
    <w:p w14:paraId="69FF405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scaler = StandardScaler()</w:t>
      </w:r>
    </w:p>
    <w:p w14:paraId="0054122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X = scaler.fit_transform(X)</w:t>
      </w:r>
    </w:p>
    <w:p w14:paraId="34489BF6"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X_val = scaler.transform(X_val)</w:t>
      </w:r>
    </w:p>
    <w:p w14:paraId="6093FEA3" w14:textId="77777777" w:rsidR="00FF179E" w:rsidRPr="00FF179E" w:rsidRDefault="00FF179E" w:rsidP="00FF179E">
      <w:pPr>
        <w:tabs>
          <w:tab w:val="left" w:pos="0"/>
        </w:tabs>
        <w:spacing w:before="29" w:line="360" w:lineRule="auto"/>
        <w:jc w:val="both"/>
        <w:rPr>
          <w:bCs/>
          <w:sz w:val="28"/>
          <w:szCs w:val="28"/>
          <w:lang w:val="en-IN"/>
        </w:rPr>
      </w:pPr>
    </w:p>
    <w:p w14:paraId="289CAC6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Define models</w:t>
      </w:r>
    </w:p>
    <w:p w14:paraId="1D8DADB4"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models = [LogisticRegression(), XGBClassifier(use_label_encoder=False, eval_metric='logloss'), SVC(kernel='rbf')]</w:t>
      </w:r>
    </w:p>
    <w:p w14:paraId="5F4D8929" w14:textId="77777777" w:rsidR="00FF179E" w:rsidRPr="00FF179E" w:rsidRDefault="00FF179E" w:rsidP="00FF179E">
      <w:pPr>
        <w:tabs>
          <w:tab w:val="left" w:pos="0"/>
        </w:tabs>
        <w:spacing w:before="29" w:line="360" w:lineRule="auto"/>
        <w:jc w:val="both"/>
        <w:rPr>
          <w:bCs/>
          <w:sz w:val="28"/>
          <w:szCs w:val="28"/>
          <w:lang w:val="en-IN"/>
        </w:rPr>
      </w:pPr>
    </w:p>
    <w:p w14:paraId="3C93E1A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Train and evaluate models</w:t>
      </w:r>
    </w:p>
    <w:p w14:paraId="1043C15F"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for model in models:</w:t>
      </w:r>
    </w:p>
    <w:p w14:paraId="125E11DC"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model.fit(X, Y)</w:t>
      </w:r>
    </w:p>
    <w:p w14:paraId="3DDFEF2D"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print(f'{model} : ')</w:t>
      </w:r>
    </w:p>
    <w:p w14:paraId="52E76B6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print('Training ROC AUC Score : ', metrics.roc_auc_score(Y, model.predict(X)))</w:t>
      </w:r>
    </w:p>
    <w:p w14:paraId="131081B9"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print('Validation ROC AUC Score : ', metrics.roc_auc_score(Y_val, model.predict(X_val)))</w:t>
      </w:r>
    </w:p>
    <w:p w14:paraId="7B4D633B"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print()</w:t>
      </w:r>
    </w:p>
    <w:p w14:paraId="62E4C425" w14:textId="77777777" w:rsidR="00FF179E" w:rsidRPr="00FF179E" w:rsidRDefault="00FF179E" w:rsidP="00FF179E">
      <w:pPr>
        <w:tabs>
          <w:tab w:val="left" w:pos="0"/>
        </w:tabs>
        <w:spacing w:before="29" w:line="360" w:lineRule="auto"/>
        <w:jc w:val="both"/>
        <w:rPr>
          <w:bCs/>
          <w:sz w:val="28"/>
          <w:szCs w:val="28"/>
          <w:lang w:val="en-IN"/>
        </w:rPr>
      </w:pPr>
    </w:p>
    <w:p w14:paraId="7D45A710"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 Plot confusion matrix for Logistic Regression</w:t>
      </w:r>
    </w:p>
    <w:p w14:paraId="74271907"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metrics.ConfusionMatrixDisplay.from_estimator(models[0], X_val, Y_val)</w:t>
      </w:r>
    </w:p>
    <w:p w14:paraId="1AF82A71" w14:textId="77777777" w:rsidR="00FF179E" w:rsidRPr="00FF179E" w:rsidRDefault="00FF179E" w:rsidP="00FF179E">
      <w:pPr>
        <w:tabs>
          <w:tab w:val="left" w:pos="0"/>
        </w:tabs>
        <w:spacing w:before="29" w:line="360" w:lineRule="auto"/>
        <w:jc w:val="both"/>
        <w:rPr>
          <w:bCs/>
          <w:sz w:val="28"/>
          <w:szCs w:val="28"/>
          <w:lang w:val="en-IN"/>
        </w:rPr>
      </w:pPr>
      <w:r w:rsidRPr="00FF179E">
        <w:rPr>
          <w:bCs/>
          <w:sz w:val="28"/>
          <w:szCs w:val="28"/>
          <w:lang w:val="en-IN"/>
        </w:rPr>
        <w:t>plt.title('Confusion Matrix (Logistic Regression)')</w:t>
      </w:r>
    </w:p>
    <w:p w14:paraId="6C87F5DC" w14:textId="2CAF535E" w:rsidR="00FF179E" w:rsidRDefault="00FF179E" w:rsidP="00FF179E">
      <w:pPr>
        <w:tabs>
          <w:tab w:val="left" w:pos="0"/>
        </w:tabs>
        <w:spacing w:before="29" w:line="360" w:lineRule="auto"/>
        <w:jc w:val="both"/>
        <w:rPr>
          <w:bCs/>
          <w:sz w:val="28"/>
          <w:szCs w:val="28"/>
          <w:lang w:val="en-IN"/>
        </w:rPr>
      </w:pPr>
      <w:r w:rsidRPr="00FF179E">
        <w:rPr>
          <w:bCs/>
          <w:sz w:val="28"/>
          <w:szCs w:val="28"/>
          <w:lang w:val="en-IN"/>
        </w:rPr>
        <w:t>plt.show()</w:t>
      </w:r>
    </w:p>
    <w:p w14:paraId="650EA8F8" w14:textId="7E752987" w:rsidR="00FF179E" w:rsidRDefault="00FF179E">
      <w:pPr>
        <w:rPr>
          <w:bCs/>
          <w:sz w:val="28"/>
          <w:szCs w:val="28"/>
          <w:lang w:val="en-IN"/>
        </w:rPr>
      </w:pPr>
      <w:r>
        <w:rPr>
          <w:bCs/>
          <w:sz w:val="28"/>
          <w:szCs w:val="28"/>
          <w:lang w:val="en-IN"/>
        </w:rPr>
        <w:br w:type="page"/>
      </w:r>
    </w:p>
    <w:p w14:paraId="6FC70E69" w14:textId="2A28CC62" w:rsidR="00FF179E" w:rsidRDefault="00FF179E" w:rsidP="00FF179E">
      <w:pPr>
        <w:tabs>
          <w:tab w:val="left" w:pos="0"/>
        </w:tabs>
        <w:spacing w:before="29" w:line="360" w:lineRule="auto"/>
        <w:jc w:val="center"/>
        <w:rPr>
          <w:b/>
          <w:sz w:val="28"/>
          <w:szCs w:val="28"/>
          <w:lang w:val="en-IN"/>
        </w:rPr>
      </w:pPr>
      <w:r>
        <w:rPr>
          <w:b/>
          <w:sz w:val="28"/>
          <w:szCs w:val="28"/>
          <w:lang w:val="en-IN"/>
        </w:rPr>
        <w:lastRenderedPageBreak/>
        <w:t>CHAPTER 6</w:t>
      </w:r>
    </w:p>
    <w:p w14:paraId="72980594" w14:textId="569B67E0" w:rsidR="00FF179E" w:rsidRDefault="00FF179E" w:rsidP="00FF179E">
      <w:pPr>
        <w:tabs>
          <w:tab w:val="left" w:pos="0"/>
        </w:tabs>
        <w:spacing w:before="29" w:line="360" w:lineRule="auto"/>
        <w:jc w:val="center"/>
        <w:rPr>
          <w:b/>
          <w:sz w:val="28"/>
          <w:szCs w:val="28"/>
          <w:lang w:val="en-IN"/>
        </w:rPr>
      </w:pPr>
      <w:r>
        <w:rPr>
          <w:b/>
          <w:sz w:val="28"/>
          <w:szCs w:val="28"/>
          <w:lang w:val="en-IN"/>
        </w:rPr>
        <w:t>CONCLUSION AND FUTURE ENHANCEMENT</w:t>
      </w:r>
    </w:p>
    <w:p w14:paraId="74445DBE" w14:textId="6DA98942" w:rsidR="00FF179E" w:rsidRDefault="00FF179E" w:rsidP="00FF179E">
      <w:pPr>
        <w:tabs>
          <w:tab w:val="left" w:pos="0"/>
        </w:tabs>
        <w:spacing w:before="29" w:line="360" w:lineRule="auto"/>
        <w:jc w:val="both"/>
        <w:rPr>
          <w:b/>
          <w:sz w:val="28"/>
          <w:szCs w:val="28"/>
          <w:lang w:val="en-IN"/>
        </w:rPr>
      </w:pPr>
      <w:r>
        <w:rPr>
          <w:b/>
          <w:sz w:val="28"/>
          <w:szCs w:val="28"/>
          <w:lang w:val="en-IN"/>
        </w:rPr>
        <w:t>6.1 CONCLUSION</w:t>
      </w:r>
    </w:p>
    <w:p w14:paraId="447F95FB" w14:textId="0E632482" w:rsidR="00FF179E" w:rsidRDefault="00FF179E" w:rsidP="00FF179E">
      <w:pPr>
        <w:tabs>
          <w:tab w:val="left" w:pos="0"/>
        </w:tabs>
        <w:spacing w:before="29" w:line="360" w:lineRule="auto"/>
        <w:jc w:val="both"/>
        <w:rPr>
          <w:bCs/>
          <w:sz w:val="28"/>
          <w:szCs w:val="28"/>
          <w:lang w:val="en-IN"/>
        </w:rPr>
      </w:pPr>
      <w:r w:rsidRPr="00FF179E">
        <w:rPr>
          <w:bCs/>
          <w:sz w:val="28"/>
          <w:szCs w:val="28"/>
          <w:lang w:val="en-IN"/>
        </w:rPr>
        <w:t>In conclusion, the utilization of machine learning algorithms in predicting Autism Spectrum Disorder (ASD) represents a significant advancement in the field of neurodevelopmental disorders diagnosis. Throughout this comprehensive exploration, it becomes evident that the amalgamation of traditional diagnostic methods with cutting-edge machine learning techniques holds immense promise for revolutionizing ASD diagnosis, enhancing its accuracy, efficiency, and accessibility.</w:t>
      </w:r>
    </w:p>
    <w:p w14:paraId="18BB46AC" w14:textId="77777777" w:rsidR="00FF179E" w:rsidRDefault="00FF179E" w:rsidP="00FF179E">
      <w:pPr>
        <w:tabs>
          <w:tab w:val="left" w:pos="0"/>
        </w:tabs>
        <w:spacing w:before="29" w:line="360" w:lineRule="auto"/>
        <w:jc w:val="both"/>
        <w:rPr>
          <w:bCs/>
          <w:sz w:val="28"/>
          <w:szCs w:val="28"/>
          <w:lang w:val="en-IN"/>
        </w:rPr>
      </w:pPr>
    </w:p>
    <w:p w14:paraId="216035ED" w14:textId="77777777" w:rsidR="00FF179E" w:rsidRPr="0099644C" w:rsidRDefault="00FF179E" w:rsidP="00FF179E">
      <w:pPr>
        <w:spacing w:line="360" w:lineRule="auto"/>
        <w:jc w:val="both"/>
        <w:rPr>
          <w:sz w:val="28"/>
          <w:szCs w:val="28"/>
        </w:rPr>
      </w:pPr>
      <w:r w:rsidRPr="0099644C">
        <w:rPr>
          <w:sz w:val="28"/>
          <w:szCs w:val="28"/>
        </w:rPr>
        <w:t>Through the synthesis of extensive demographic, behavioral, and clinical data from diverse sources such as the Autism Brain Imaging Data Exchange (ABIDE) and the University of California Irvine (UCI) repository, researchers can construct robust datasets that serve as the foundation for machine learning model development. This process of data collection ensures the richness and completeness of information required for accurate ASD prediction.</w:t>
      </w:r>
    </w:p>
    <w:p w14:paraId="0301901B" w14:textId="77777777" w:rsidR="00FF179E" w:rsidRPr="0099644C" w:rsidRDefault="00FF179E" w:rsidP="00FF179E">
      <w:pPr>
        <w:spacing w:line="360" w:lineRule="auto"/>
        <w:jc w:val="both"/>
        <w:rPr>
          <w:sz w:val="28"/>
          <w:szCs w:val="28"/>
        </w:rPr>
      </w:pPr>
    </w:p>
    <w:p w14:paraId="6E020877" w14:textId="77777777" w:rsidR="00FF179E" w:rsidRPr="0099644C" w:rsidRDefault="00FF179E" w:rsidP="00FF179E">
      <w:pPr>
        <w:spacing w:line="360" w:lineRule="auto"/>
        <w:jc w:val="both"/>
        <w:rPr>
          <w:sz w:val="28"/>
          <w:szCs w:val="28"/>
        </w:rPr>
      </w:pPr>
      <w:r w:rsidRPr="0099644C">
        <w:rPr>
          <w:sz w:val="28"/>
          <w:szCs w:val="28"/>
        </w:rPr>
        <w:t>Subsequent preprocessing steps, including data cleaning and normalization, further refine the dataset, ensuring its quality and consistency. Feature selection techniques enable the identification of key variables that significantly contribute to ASD prediction, such as social interaction scores and repetitive behaviors. This meticulous process enhances the relevance and effectiveness of the predictive models developed.</w:t>
      </w:r>
    </w:p>
    <w:p w14:paraId="5F0BA0F6" w14:textId="77777777" w:rsidR="00FF179E" w:rsidRPr="0099644C" w:rsidRDefault="00FF179E" w:rsidP="00FF179E">
      <w:pPr>
        <w:spacing w:line="360" w:lineRule="auto"/>
        <w:jc w:val="both"/>
        <w:rPr>
          <w:sz w:val="28"/>
          <w:szCs w:val="28"/>
        </w:rPr>
      </w:pPr>
    </w:p>
    <w:p w14:paraId="5C2AE524" w14:textId="77777777" w:rsidR="00FF179E" w:rsidRPr="0099644C" w:rsidRDefault="00FF179E" w:rsidP="00FF179E">
      <w:pPr>
        <w:spacing w:line="360" w:lineRule="auto"/>
        <w:jc w:val="both"/>
        <w:rPr>
          <w:sz w:val="28"/>
          <w:szCs w:val="28"/>
        </w:rPr>
      </w:pPr>
      <w:r w:rsidRPr="0099644C">
        <w:rPr>
          <w:sz w:val="28"/>
          <w:szCs w:val="28"/>
        </w:rPr>
        <w:t>The heart of the methodology lies in the model building phase, where state-of-the-art machine learning algorithms, including Support Vector Machines (SVM), Random Forests, and Neural Networks, are employed. These algorithms learn from the dataset, discerning complex patterns and relationships that may elude human observation. Through iterative training and optimization, these models evolve into powerful tools capable of accurately predicting ASD based on diverse sets of features.</w:t>
      </w:r>
    </w:p>
    <w:p w14:paraId="74A585DE" w14:textId="77777777" w:rsidR="00FF179E" w:rsidRPr="0099644C" w:rsidRDefault="00FF179E" w:rsidP="00FF179E">
      <w:pPr>
        <w:spacing w:line="360" w:lineRule="auto"/>
        <w:jc w:val="both"/>
        <w:rPr>
          <w:sz w:val="28"/>
          <w:szCs w:val="28"/>
        </w:rPr>
      </w:pPr>
    </w:p>
    <w:p w14:paraId="0D0D9627" w14:textId="77777777" w:rsidR="00FF179E" w:rsidRPr="0099644C" w:rsidRDefault="00FF179E" w:rsidP="00FF179E">
      <w:pPr>
        <w:spacing w:line="360" w:lineRule="auto"/>
        <w:jc w:val="both"/>
        <w:rPr>
          <w:sz w:val="28"/>
          <w:szCs w:val="28"/>
        </w:rPr>
      </w:pPr>
      <w:r w:rsidRPr="0099644C">
        <w:rPr>
          <w:sz w:val="28"/>
          <w:szCs w:val="28"/>
        </w:rPr>
        <w:lastRenderedPageBreak/>
        <w:t>Validation and evaluation are integral components of the methodology, ensuring the reliability and generalizability of the developed models. By splitting the dataset into training and validation sets and employing cross-validation techniques, researchers can assess the robustness of the models and mitigate the risk of overfitting. Evaluation metrics such as accuracy, precision, recall, F1 score, and ROC-AUC provide quantitative measures of model performance, guiding researchers in selecting the most effective model for ASD prediction.</w:t>
      </w:r>
    </w:p>
    <w:p w14:paraId="5D461D6C" w14:textId="77777777" w:rsidR="00FF179E" w:rsidRPr="0099644C" w:rsidRDefault="00FF179E" w:rsidP="00FF179E">
      <w:pPr>
        <w:spacing w:line="360" w:lineRule="auto"/>
        <w:jc w:val="both"/>
        <w:rPr>
          <w:sz w:val="28"/>
          <w:szCs w:val="28"/>
        </w:rPr>
      </w:pPr>
    </w:p>
    <w:p w14:paraId="65E3AE78" w14:textId="77777777" w:rsidR="00FF179E" w:rsidRPr="0099644C" w:rsidRDefault="00FF179E" w:rsidP="00FF179E">
      <w:pPr>
        <w:spacing w:line="360" w:lineRule="auto"/>
        <w:jc w:val="both"/>
        <w:rPr>
          <w:sz w:val="28"/>
          <w:szCs w:val="28"/>
        </w:rPr>
      </w:pPr>
      <w:r w:rsidRPr="0099644C">
        <w:rPr>
          <w:sz w:val="28"/>
          <w:szCs w:val="28"/>
        </w:rPr>
        <w:t>The culmination of these efforts heralds a new era in ASD diagnosis, characterized by enhanced accuracy, efficiency, and accessibility. By harnessing the power of machine learning, clinicians and researchers alike can unlock insights from vast amounts of data, paving the way for early intervention and personalized treatment strategies. The potential impact of machine learning in ASD diagnosis extends beyond clinical settings, with implications for public health policy, resource allocation, and community support services.</w:t>
      </w:r>
    </w:p>
    <w:p w14:paraId="6AA9238F" w14:textId="77777777" w:rsidR="00FF179E" w:rsidRPr="0099644C" w:rsidRDefault="00FF179E" w:rsidP="00FF179E">
      <w:pPr>
        <w:spacing w:line="360" w:lineRule="auto"/>
        <w:jc w:val="both"/>
        <w:rPr>
          <w:sz w:val="28"/>
          <w:szCs w:val="28"/>
        </w:rPr>
      </w:pPr>
    </w:p>
    <w:p w14:paraId="75C6095A" w14:textId="77777777" w:rsidR="00FF179E" w:rsidRPr="0099644C" w:rsidRDefault="00FF179E" w:rsidP="00FF179E">
      <w:pPr>
        <w:spacing w:line="360" w:lineRule="auto"/>
        <w:jc w:val="both"/>
        <w:rPr>
          <w:sz w:val="28"/>
          <w:szCs w:val="28"/>
        </w:rPr>
      </w:pPr>
      <w:r w:rsidRPr="0099644C">
        <w:rPr>
          <w:sz w:val="28"/>
          <w:szCs w:val="28"/>
        </w:rPr>
        <w:t>However, it is essential to acknowledge the challenges and limitations inherent in machine learning-based approaches to ASD diagnosis. Ethical considerations, including data privacy, security, and potential biases, must be carefully addressed to ensure the responsible and equitable use of technology in healthcare settings. Additionally, ongoing research efforts are needed to continually refine and improve predictive models, incorporating advancements in data science and neurodevelopmental research.</w:t>
      </w:r>
    </w:p>
    <w:p w14:paraId="4961AAD2" w14:textId="77777777" w:rsidR="00FF179E" w:rsidRPr="0099644C" w:rsidRDefault="00FF179E" w:rsidP="00FF179E">
      <w:pPr>
        <w:spacing w:line="360" w:lineRule="auto"/>
        <w:jc w:val="both"/>
        <w:rPr>
          <w:sz w:val="28"/>
          <w:szCs w:val="28"/>
        </w:rPr>
      </w:pPr>
    </w:p>
    <w:p w14:paraId="69E70199" w14:textId="7D4C0AAF" w:rsidR="00FF179E" w:rsidRDefault="00FF179E" w:rsidP="00FF179E">
      <w:pPr>
        <w:tabs>
          <w:tab w:val="left" w:pos="0"/>
        </w:tabs>
        <w:spacing w:before="29" w:line="360" w:lineRule="auto"/>
        <w:jc w:val="both"/>
        <w:rPr>
          <w:sz w:val="28"/>
          <w:szCs w:val="28"/>
        </w:rPr>
      </w:pPr>
      <w:r w:rsidRPr="0099644C">
        <w:rPr>
          <w:sz w:val="28"/>
          <w:szCs w:val="28"/>
        </w:rPr>
        <w:t xml:space="preserve">In conclusion, the integration of machine learning algorithms into ASD diagnosis represents a paradigm shift in the field, offering unprecedented opportunities for early detection, intervention, and support. Through interdisciplinary collaboration and a commitment to ethical practice, the potential of machine learning in improving outcomes for individuals with ASD can be fully realized, ushering in a future where every individual receives the care and </w:t>
      </w:r>
      <w:r w:rsidR="00F740D3" w:rsidRPr="0099644C">
        <w:rPr>
          <w:sz w:val="28"/>
          <w:szCs w:val="28"/>
        </w:rPr>
        <w:t>support,</w:t>
      </w:r>
      <w:r w:rsidRPr="0099644C">
        <w:rPr>
          <w:sz w:val="28"/>
          <w:szCs w:val="28"/>
        </w:rPr>
        <w:t xml:space="preserve"> they need to thrive.</w:t>
      </w:r>
      <w:r>
        <w:rPr>
          <w:sz w:val="28"/>
          <w:szCs w:val="28"/>
        </w:rPr>
        <w:br w:type="page"/>
      </w:r>
    </w:p>
    <w:p w14:paraId="2C9CC7EE" w14:textId="3007E2A3" w:rsidR="00FF179E" w:rsidRDefault="00FF179E" w:rsidP="00FF179E">
      <w:pPr>
        <w:tabs>
          <w:tab w:val="left" w:pos="0"/>
        </w:tabs>
        <w:spacing w:before="29" w:line="360" w:lineRule="auto"/>
        <w:jc w:val="center"/>
        <w:rPr>
          <w:b/>
          <w:sz w:val="28"/>
          <w:szCs w:val="28"/>
          <w:lang w:val="en-IN"/>
        </w:rPr>
      </w:pPr>
      <w:r>
        <w:rPr>
          <w:b/>
          <w:sz w:val="28"/>
          <w:szCs w:val="28"/>
          <w:lang w:val="en-IN"/>
        </w:rPr>
        <w:lastRenderedPageBreak/>
        <w:t>REFERENCES</w:t>
      </w:r>
    </w:p>
    <w:p w14:paraId="3B2CE838" w14:textId="77777777" w:rsidR="00FF179E" w:rsidRPr="005D2377" w:rsidRDefault="00FF179E" w:rsidP="00FF179E">
      <w:pPr>
        <w:pStyle w:val="ListParagraph"/>
        <w:widowControl w:val="0"/>
        <w:numPr>
          <w:ilvl w:val="0"/>
          <w:numId w:val="111"/>
        </w:numPr>
        <w:autoSpaceDE w:val="0"/>
        <w:autoSpaceDN w:val="0"/>
        <w:spacing w:line="360" w:lineRule="auto"/>
        <w:contextualSpacing w:val="0"/>
        <w:jc w:val="both"/>
        <w:rPr>
          <w:sz w:val="28"/>
          <w:szCs w:val="28"/>
        </w:rPr>
      </w:pPr>
      <w:r w:rsidRPr="005D2377">
        <w:rPr>
          <w:sz w:val="28"/>
          <w:szCs w:val="28"/>
        </w:rPr>
        <w:t>Thabtah, F., Peebles, D., Retires, C., &amp; Early, J. (2020). A machine learning autism classification based on behavioral features. Healthcare, 8(1), 15.</w:t>
      </w:r>
    </w:p>
    <w:p w14:paraId="61F13C63" w14:textId="77777777" w:rsidR="00FF179E" w:rsidRDefault="00FF179E" w:rsidP="00FF179E">
      <w:pPr>
        <w:pStyle w:val="ListParagraph"/>
        <w:widowControl w:val="0"/>
        <w:numPr>
          <w:ilvl w:val="0"/>
          <w:numId w:val="111"/>
        </w:numPr>
        <w:autoSpaceDE w:val="0"/>
        <w:autoSpaceDN w:val="0"/>
        <w:spacing w:line="360" w:lineRule="auto"/>
        <w:contextualSpacing w:val="0"/>
        <w:jc w:val="both"/>
        <w:rPr>
          <w:sz w:val="28"/>
          <w:szCs w:val="28"/>
        </w:rPr>
      </w:pPr>
      <w:r w:rsidRPr="005D2377">
        <w:rPr>
          <w:sz w:val="28"/>
          <w:szCs w:val="28"/>
        </w:rPr>
        <w:t>Crippa, A., Salvatore, C., Perego, P., Forti, S., Nobile, M., Molteni, M., &amp; Castiglioni, I. (2015). Use of machine learning to identify children with autism and their mothers based on gut microbiome analysis. Scientific Reports, 5, 9734.</w:t>
      </w:r>
    </w:p>
    <w:p w14:paraId="24371E64" w14:textId="2F9E2B56" w:rsidR="00FF179E" w:rsidRPr="00FF179E" w:rsidRDefault="00FF179E" w:rsidP="00FF179E">
      <w:pPr>
        <w:pStyle w:val="ListParagraph"/>
        <w:widowControl w:val="0"/>
        <w:numPr>
          <w:ilvl w:val="0"/>
          <w:numId w:val="111"/>
        </w:numPr>
        <w:autoSpaceDE w:val="0"/>
        <w:autoSpaceDN w:val="0"/>
        <w:spacing w:line="360" w:lineRule="auto"/>
        <w:contextualSpacing w:val="0"/>
        <w:jc w:val="both"/>
        <w:rPr>
          <w:sz w:val="28"/>
          <w:szCs w:val="28"/>
        </w:rPr>
      </w:pPr>
      <w:r w:rsidRPr="00FF179E">
        <w:rPr>
          <w:sz w:val="28"/>
          <w:szCs w:val="28"/>
        </w:rPr>
        <w:t>Heinsfeld, A. S., Franco, A. R., Craddock, R. C., Buchweitz, A., &amp; Meneguzzi, F. (2018). Identification of autism spectrum disorder using deep learning and the ABIDE dataset. NeuroImage: Clinical, 17, 16-23.</w:t>
      </w:r>
    </w:p>
    <w:sectPr w:rsidR="00FF179E" w:rsidRPr="00FF179E" w:rsidSect="00E1149C">
      <w:footerReference w:type="default" r:id="rId19"/>
      <w:pgSz w:w="11906" w:h="16838" w:code="9"/>
      <w:pgMar w:top="1134" w:right="1134" w:bottom="1134" w:left="1134" w:header="0" w:footer="454"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2672A" w14:textId="77777777" w:rsidR="00421121" w:rsidRDefault="00421121">
      <w:r>
        <w:separator/>
      </w:r>
    </w:p>
  </w:endnote>
  <w:endnote w:type="continuationSeparator" w:id="0">
    <w:p w14:paraId="639CED2B" w14:textId="77777777" w:rsidR="00421121" w:rsidRDefault="00421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0382891"/>
      <w:docPartObj>
        <w:docPartGallery w:val="Page Numbers (Bottom of Page)"/>
        <w:docPartUnique/>
      </w:docPartObj>
    </w:sdtPr>
    <w:sdtEndPr>
      <w:rPr>
        <w:noProof/>
      </w:rPr>
    </w:sdtEndPr>
    <w:sdtContent>
      <w:p w14:paraId="67F66993" w14:textId="3CC15A4F" w:rsidR="00AF7976" w:rsidRDefault="00AF79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A7326" w14:textId="77777777" w:rsidR="00AF7976" w:rsidRDefault="00AF79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8332644"/>
      <w:docPartObj>
        <w:docPartGallery w:val="Page Numbers (Bottom of Page)"/>
        <w:docPartUnique/>
      </w:docPartObj>
    </w:sdtPr>
    <w:sdtEndPr>
      <w:rPr>
        <w:noProof/>
      </w:rPr>
    </w:sdtEndPr>
    <w:sdtContent>
      <w:p w14:paraId="765F7B89" w14:textId="45FC0467" w:rsidR="00E1149C" w:rsidRDefault="00E114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0C3C7" w14:textId="77777777" w:rsidR="00E1149C" w:rsidRDefault="00E11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16613" w14:textId="77777777" w:rsidR="00421121" w:rsidRDefault="00421121">
      <w:r>
        <w:separator/>
      </w:r>
    </w:p>
  </w:footnote>
  <w:footnote w:type="continuationSeparator" w:id="0">
    <w:p w14:paraId="2BD6E44E" w14:textId="77777777" w:rsidR="00421121" w:rsidRDefault="00421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BB140" w14:textId="503AAA75" w:rsidR="0055400E" w:rsidRDefault="0055400E">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99A"/>
    <w:multiLevelType w:val="multilevel"/>
    <w:tmpl w:val="C936CACE"/>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45E2E"/>
    <w:multiLevelType w:val="multilevel"/>
    <w:tmpl w:val="9A38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A0AE6"/>
    <w:multiLevelType w:val="hybridMultilevel"/>
    <w:tmpl w:val="7F28C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8A0258"/>
    <w:multiLevelType w:val="hybridMultilevel"/>
    <w:tmpl w:val="2E388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F2536D"/>
    <w:multiLevelType w:val="multilevel"/>
    <w:tmpl w:val="95821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45418"/>
    <w:multiLevelType w:val="hybridMultilevel"/>
    <w:tmpl w:val="D2802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166B42"/>
    <w:multiLevelType w:val="multilevel"/>
    <w:tmpl w:val="FFC242BA"/>
    <w:lvl w:ilvl="0">
      <w:start w:val="6"/>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0DD25801"/>
    <w:multiLevelType w:val="multilevel"/>
    <w:tmpl w:val="B966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A64A9"/>
    <w:multiLevelType w:val="hybridMultilevel"/>
    <w:tmpl w:val="0B260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B07F9C"/>
    <w:multiLevelType w:val="hybridMultilevel"/>
    <w:tmpl w:val="CE0C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233BC4"/>
    <w:multiLevelType w:val="multilevel"/>
    <w:tmpl w:val="2AF8BDEC"/>
    <w:lvl w:ilvl="0">
      <w:start w:val="6"/>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2F872F8"/>
    <w:multiLevelType w:val="multilevel"/>
    <w:tmpl w:val="EB8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71CA3"/>
    <w:multiLevelType w:val="hybridMultilevel"/>
    <w:tmpl w:val="A2EE2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BE6018"/>
    <w:multiLevelType w:val="hybridMultilevel"/>
    <w:tmpl w:val="77D22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0A4EBF"/>
    <w:multiLevelType w:val="hybridMultilevel"/>
    <w:tmpl w:val="6038B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3878E1"/>
    <w:multiLevelType w:val="multilevel"/>
    <w:tmpl w:val="3A4E2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06248"/>
    <w:multiLevelType w:val="multilevel"/>
    <w:tmpl w:val="DBD4F56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b/>
        <w:bCs/>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98F3E49"/>
    <w:multiLevelType w:val="multilevel"/>
    <w:tmpl w:val="914E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53263A"/>
    <w:multiLevelType w:val="multilevel"/>
    <w:tmpl w:val="5AE6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78542D"/>
    <w:multiLevelType w:val="multilevel"/>
    <w:tmpl w:val="10DA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F93364"/>
    <w:multiLevelType w:val="multilevel"/>
    <w:tmpl w:val="741E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3A701E"/>
    <w:multiLevelType w:val="multilevel"/>
    <w:tmpl w:val="2CF89D6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D7709B1"/>
    <w:multiLevelType w:val="hybridMultilevel"/>
    <w:tmpl w:val="D6D07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415D63"/>
    <w:multiLevelType w:val="multilevel"/>
    <w:tmpl w:val="CB88D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B36435"/>
    <w:multiLevelType w:val="multilevel"/>
    <w:tmpl w:val="313E9612"/>
    <w:lvl w:ilvl="0">
      <w:start w:val="6"/>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EC226A7"/>
    <w:multiLevelType w:val="multilevel"/>
    <w:tmpl w:val="26EC8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900709"/>
    <w:multiLevelType w:val="multilevel"/>
    <w:tmpl w:val="0702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D971E0"/>
    <w:multiLevelType w:val="hybridMultilevel"/>
    <w:tmpl w:val="FAE6D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14505C2"/>
    <w:multiLevelType w:val="hybridMultilevel"/>
    <w:tmpl w:val="0DD4D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7B17C3"/>
    <w:multiLevelType w:val="multilevel"/>
    <w:tmpl w:val="8F5A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E32F5F"/>
    <w:multiLevelType w:val="multilevel"/>
    <w:tmpl w:val="187CC3D4"/>
    <w:lvl w:ilvl="0">
      <w:start w:val="6"/>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28B54ED"/>
    <w:multiLevelType w:val="hybridMultilevel"/>
    <w:tmpl w:val="B49A2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2A6387"/>
    <w:multiLevelType w:val="hybridMultilevel"/>
    <w:tmpl w:val="1982F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5C941A1"/>
    <w:multiLevelType w:val="hybridMultilevel"/>
    <w:tmpl w:val="F8DA7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5E32075"/>
    <w:multiLevelType w:val="multilevel"/>
    <w:tmpl w:val="9BE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967FC2"/>
    <w:multiLevelType w:val="hybridMultilevel"/>
    <w:tmpl w:val="19789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72742B2"/>
    <w:multiLevelType w:val="multilevel"/>
    <w:tmpl w:val="D55C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941A50"/>
    <w:multiLevelType w:val="multilevel"/>
    <w:tmpl w:val="6E461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0C6F1E"/>
    <w:multiLevelType w:val="hybridMultilevel"/>
    <w:tmpl w:val="2B108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9D63BB3"/>
    <w:multiLevelType w:val="hybridMultilevel"/>
    <w:tmpl w:val="DA5A62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C4D3215"/>
    <w:multiLevelType w:val="multilevel"/>
    <w:tmpl w:val="122A5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2510FF"/>
    <w:multiLevelType w:val="multilevel"/>
    <w:tmpl w:val="6E680B84"/>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2EE5482E"/>
    <w:multiLevelType w:val="multilevel"/>
    <w:tmpl w:val="AA56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11611D"/>
    <w:multiLevelType w:val="multilevel"/>
    <w:tmpl w:val="A114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A72719"/>
    <w:multiLevelType w:val="hybridMultilevel"/>
    <w:tmpl w:val="58063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5AD6B09"/>
    <w:multiLevelType w:val="hybridMultilevel"/>
    <w:tmpl w:val="18B8D3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6260922"/>
    <w:multiLevelType w:val="multilevel"/>
    <w:tmpl w:val="24E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5F17E7"/>
    <w:multiLevelType w:val="hybridMultilevel"/>
    <w:tmpl w:val="5DF62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7322F85"/>
    <w:multiLevelType w:val="hybridMultilevel"/>
    <w:tmpl w:val="2AD6B76C"/>
    <w:lvl w:ilvl="0" w:tplc="32DEF616">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7DA645A"/>
    <w:multiLevelType w:val="multilevel"/>
    <w:tmpl w:val="4DF4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0A1211"/>
    <w:multiLevelType w:val="multilevel"/>
    <w:tmpl w:val="ACACEF3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1" w15:restartNumberingAfterBreak="0">
    <w:nsid w:val="383502EB"/>
    <w:multiLevelType w:val="hybridMultilevel"/>
    <w:tmpl w:val="59267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AE06A3C"/>
    <w:multiLevelType w:val="multilevel"/>
    <w:tmpl w:val="7BFA8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5C762F"/>
    <w:multiLevelType w:val="multilevel"/>
    <w:tmpl w:val="89C01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606D6C"/>
    <w:multiLevelType w:val="multilevel"/>
    <w:tmpl w:val="4180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410E4D"/>
    <w:multiLevelType w:val="multilevel"/>
    <w:tmpl w:val="C912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D325D0"/>
    <w:multiLevelType w:val="hybridMultilevel"/>
    <w:tmpl w:val="C82E2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1594743"/>
    <w:multiLevelType w:val="hybridMultilevel"/>
    <w:tmpl w:val="0DF6F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2446049"/>
    <w:multiLevelType w:val="multilevel"/>
    <w:tmpl w:val="459AA1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27368FD"/>
    <w:multiLevelType w:val="multilevel"/>
    <w:tmpl w:val="1B5E6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725D9D"/>
    <w:multiLevelType w:val="multilevel"/>
    <w:tmpl w:val="12DC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7B5310"/>
    <w:multiLevelType w:val="hybridMultilevel"/>
    <w:tmpl w:val="A7F84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5F17191"/>
    <w:multiLevelType w:val="multilevel"/>
    <w:tmpl w:val="40C6397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8DD174C"/>
    <w:multiLevelType w:val="hybridMultilevel"/>
    <w:tmpl w:val="F61060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9B315AD"/>
    <w:multiLevelType w:val="hybridMultilevel"/>
    <w:tmpl w:val="71C27C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A3A62ED"/>
    <w:multiLevelType w:val="hybridMultilevel"/>
    <w:tmpl w:val="AE1E42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4BD311D9"/>
    <w:multiLevelType w:val="hybridMultilevel"/>
    <w:tmpl w:val="DA022C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BEE3FAF"/>
    <w:multiLevelType w:val="multilevel"/>
    <w:tmpl w:val="DC485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AF51AB"/>
    <w:multiLevelType w:val="hybridMultilevel"/>
    <w:tmpl w:val="BFE8AC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EFC690C"/>
    <w:multiLevelType w:val="multilevel"/>
    <w:tmpl w:val="9FB08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9E17B4"/>
    <w:multiLevelType w:val="multilevel"/>
    <w:tmpl w:val="366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BA5415"/>
    <w:multiLevelType w:val="hybridMultilevel"/>
    <w:tmpl w:val="E0DAD0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353582D"/>
    <w:multiLevelType w:val="hybridMultilevel"/>
    <w:tmpl w:val="F230B560"/>
    <w:lvl w:ilvl="0" w:tplc="40090001">
      <w:start w:val="1"/>
      <w:numFmt w:val="bullet"/>
      <w:lvlText w:val=""/>
      <w:lvlJc w:val="left"/>
      <w:pPr>
        <w:ind w:left="1095" w:hanging="360"/>
      </w:pPr>
      <w:rPr>
        <w:rFonts w:ascii="Symbol" w:hAnsi="Symbol" w:hint="default"/>
      </w:rPr>
    </w:lvl>
    <w:lvl w:ilvl="1" w:tplc="40090003">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73" w15:restartNumberingAfterBreak="0">
    <w:nsid w:val="56205E9E"/>
    <w:multiLevelType w:val="hybridMultilevel"/>
    <w:tmpl w:val="602CD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8045B4E"/>
    <w:multiLevelType w:val="multilevel"/>
    <w:tmpl w:val="F3A4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9B04CE"/>
    <w:multiLevelType w:val="multilevel"/>
    <w:tmpl w:val="240A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A75140"/>
    <w:multiLevelType w:val="multilevel"/>
    <w:tmpl w:val="A3D4A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2C23B9"/>
    <w:multiLevelType w:val="hybridMultilevel"/>
    <w:tmpl w:val="412A5B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9D461BB"/>
    <w:multiLevelType w:val="multilevel"/>
    <w:tmpl w:val="1E32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B94712"/>
    <w:multiLevelType w:val="multilevel"/>
    <w:tmpl w:val="5F90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E97B9E"/>
    <w:multiLevelType w:val="multilevel"/>
    <w:tmpl w:val="426C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E2513F"/>
    <w:multiLevelType w:val="hybridMultilevel"/>
    <w:tmpl w:val="657E2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F712C06"/>
    <w:multiLevelType w:val="hybridMultilevel"/>
    <w:tmpl w:val="3600E4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0A15AA5"/>
    <w:multiLevelType w:val="hybridMultilevel"/>
    <w:tmpl w:val="5964B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2A825CD"/>
    <w:multiLevelType w:val="hybridMultilevel"/>
    <w:tmpl w:val="BF0CC8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5426F28"/>
    <w:multiLevelType w:val="multilevel"/>
    <w:tmpl w:val="65BA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522CB6"/>
    <w:multiLevelType w:val="hybridMultilevel"/>
    <w:tmpl w:val="ED3A5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7C65C25"/>
    <w:multiLevelType w:val="multilevel"/>
    <w:tmpl w:val="61A6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00036F"/>
    <w:multiLevelType w:val="hybridMultilevel"/>
    <w:tmpl w:val="C6564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83D3E06"/>
    <w:multiLevelType w:val="hybridMultilevel"/>
    <w:tmpl w:val="3B2EC8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9496D17"/>
    <w:multiLevelType w:val="hybridMultilevel"/>
    <w:tmpl w:val="123CE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AE475CB"/>
    <w:multiLevelType w:val="multilevel"/>
    <w:tmpl w:val="686E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FE6B5E"/>
    <w:multiLevelType w:val="hybridMultilevel"/>
    <w:tmpl w:val="93441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C5827D0"/>
    <w:multiLevelType w:val="hybridMultilevel"/>
    <w:tmpl w:val="3E0249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C596A53"/>
    <w:multiLevelType w:val="multilevel"/>
    <w:tmpl w:val="84C01D5C"/>
    <w:lvl w:ilvl="0">
      <w:start w:val="6"/>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6E883806"/>
    <w:multiLevelType w:val="hybridMultilevel"/>
    <w:tmpl w:val="190435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F881312"/>
    <w:multiLevelType w:val="multilevel"/>
    <w:tmpl w:val="AFDA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EE295E"/>
    <w:multiLevelType w:val="multilevel"/>
    <w:tmpl w:val="53A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AB5DD1"/>
    <w:multiLevelType w:val="hybridMultilevel"/>
    <w:tmpl w:val="BE7AC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47F062B"/>
    <w:multiLevelType w:val="hybridMultilevel"/>
    <w:tmpl w:val="B6F0A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88B4CBD"/>
    <w:multiLevelType w:val="hybridMultilevel"/>
    <w:tmpl w:val="EEE0C7E2"/>
    <w:lvl w:ilvl="0" w:tplc="7E306E5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9197591"/>
    <w:multiLevelType w:val="hybridMultilevel"/>
    <w:tmpl w:val="0B006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9CF4F37"/>
    <w:multiLevelType w:val="multilevel"/>
    <w:tmpl w:val="61A6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E8177A"/>
    <w:multiLevelType w:val="multilevel"/>
    <w:tmpl w:val="D782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FF0AE4"/>
    <w:multiLevelType w:val="multilevel"/>
    <w:tmpl w:val="05CC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F10123"/>
    <w:multiLevelType w:val="multilevel"/>
    <w:tmpl w:val="A3A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C00ABF"/>
    <w:multiLevelType w:val="hybridMultilevel"/>
    <w:tmpl w:val="040A6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EA67D23"/>
    <w:multiLevelType w:val="hybridMultilevel"/>
    <w:tmpl w:val="0D5E3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EB66CF4"/>
    <w:multiLevelType w:val="hybridMultilevel"/>
    <w:tmpl w:val="1C1A76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EB704E8"/>
    <w:multiLevelType w:val="hybridMultilevel"/>
    <w:tmpl w:val="E168D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EBC3F77"/>
    <w:multiLevelType w:val="multilevel"/>
    <w:tmpl w:val="FA182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265525">
    <w:abstractNumId w:val="50"/>
  </w:num>
  <w:num w:numId="2" w16cid:durableId="1956208553">
    <w:abstractNumId w:val="58"/>
  </w:num>
  <w:num w:numId="3" w16cid:durableId="614797467">
    <w:abstractNumId w:val="59"/>
  </w:num>
  <w:num w:numId="4" w16cid:durableId="1190071795">
    <w:abstractNumId w:val="43"/>
  </w:num>
  <w:num w:numId="5" w16cid:durableId="726997557">
    <w:abstractNumId w:val="67"/>
  </w:num>
  <w:num w:numId="6" w16cid:durableId="1478642581">
    <w:abstractNumId w:val="103"/>
  </w:num>
  <w:num w:numId="7" w16cid:durableId="436028478">
    <w:abstractNumId w:val="34"/>
  </w:num>
  <w:num w:numId="8" w16cid:durableId="1243640937">
    <w:abstractNumId w:val="26"/>
  </w:num>
  <w:num w:numId="9" w16cid:durableId="2074623974">
    <w:abstractNumId w:val="62"/>
  </w:num>
  <w:num w:numId="10" w16cid:durableId="352804432">
    <w:abstractNumId w:val="37"/>
  </w:num>
  <w:num w:numId="11" w16cid:durableId="2078818616">
    <w:abstractNumId w:val="15"/>
  </w:num>
  <w:num w:numId="12" w16cid:durableId="1464930952">
    <w:abstractNumId w:val="21"/>
  </w:num>
  <w:num w:numId="13" w16cid:durableId="857308786">
    <w:abstractNumId w:val="20"/>
  </w:num>
  <w:num w:numId="14" w16cid:durableId="2065828382">
    <w:abstractNumId w:val="42"/>
  </w:num>
  <w:num w:numId="15" w16cid:durableId="570316646">
    <w:abstractNumId w:val="72"/>
  </w:num>
  <w:num w:numId="16" w16cid:durableId="1567490764">
    <w:abstractNumId w:val="91"/>
  </w:num>
  <w:num w:numId="17" w16cid:durableId="992950363">
    <w:abstractNumId w:val="74"/>
  </w:num>
  <w:num w:numId="18" w16cid:durableId="2071033055">
    <w:abstractNumId w:val="29"/>
  </w:num>
  <w:num w:numId="19" w16cid:durableId="1620332279">
    <w:abstractNumId w:val="4"/>
  </w:num>
  <w:num w:numId="20" w16cid:durableId="2059817325">
    <w:abstractNumId w:val="79"/>
  </w:num>
  <w:num w:numId="21" w16cid:durableId="741760254">
    <w:abstractNumId w:val="55"/>
  </w:num>
  <w:num w:numId="22" w16cid:durableId="1820150211">
    <w:abstractNumId w:val="78"/>
  </w:num>
  <w:num w:numId="23" w16cid:durableId="637956944">
    <w:abstractNumId w:val="105"/>
  </w:num>
  <w:num w:numId="24" w16cid:durableId="1559584689">
    <w:abstractNumId w:val="104"/>
  </w:num>
  <w:num w:numId="25" w16cid:durableId="830296388">
    <w:abstractNumId w:val="1"/>
  </w:num>
  <w:num w:numId="26" w16cid:durableId="656301786">
    <w:abstractNumId w:val="60"/>
  </w:num>
  <w:num w:numId="27" w16cid:durableId="474294897">
    <w:abstractNumId w:val="18"/>
  </w:num>
  <w:num w:numId="28" w16cid:durableId="806166801">
    <w:abstractNumId w:val="85"/>
  </w:num>
  <w:num w:numId="29" w16cid:durableId="1066687355">
    <w:abstractNumId w:val="110"/>
  </w:num>
  <w:num w:numId="30" w16cid:durableId="1879128290">
    <w:abstractNumId w:val="40"/>
  </w:num>
  <w:num w:numId="31" w16cid:durableId="38936456">
    <w:abstractNumId w:val="53"/>
  </w:num>
  <w:num w:numId="32" w16cid:durableId="1171601209">
    <w:abstractNumId w:val="25"/>
  </w:num>
  <w:num w:numId="33" w16cid:durableId="2013022507">
    <w:abstractNumId w:val="52"/>
  </w:num>
  <w:num w:numId="34" w16cid:durableId="287005542">
    <w:abstractNumId w:val="76"/>
  </w:num>
  <w:num w:numId="35" w16cid:durableId="295526277">
    <w:abstractNumId w:val="49"/>
  </w:num>
  <w:num w:numId="36" w16cid:durableId="1858883969">
    <w:abstractNumId w:val="69"/>
  </w:num>
  <w:num w:numId="37" w16cid:durableId="1419903841">
    <w:abstractNumId w:val="19"/>
  </w:num>
  <w:num w:numId="38" w16cid:durableId="157036763">
    <w:abstractNumId w:val="23"/>
  </w:num>
  <w:num w:numId="39" w16cid:durableId="1786777019">
    <w:abstractNumId w:val="70"/>
  </w:num>
  <w:num w:numId="40" w16cid:durableId="894008368">
    <w:abstractNumId w:val="96"/>
  </w:num>
  <w:num w:numId="41" w16cid:durableId="1843934116">
    <w:abstractNumId w:val="17"/>
  </w:num>
  <w:num w:numId="42" w16cid:durableId="822624866">
    <w:abstractNumId w:val="7"/>
  </w:num>
  <w:num w:numId="43" w16cid:durableId="1206794489">
    <w:abstractNumId w:val="75"/>
  </w:num>
  <w:num w:numId="44" w16cid:durableId="1087845777">
    <w:abstractNumId w:val="80"/>
  </w:num>
  <w:num w:numId="45" w16cid:durableId="2044479339">
    <w:abstractNumId w:val="97"/>
  </w:num>
  <w:num w:numId="46" w16cid:durableId="247614584">
    <w:abstractNumId w:val="46"/>
  </w:num>
  <w:num w:numId="47" w16cid:durableId="1771854570">
    <w:abstractNumId w:val="54"/>
  </w:num>
  <w:num w:numId="48" w16cid:durableId="1149320336">
    <w:abstractNumId w:val="36"/>
  </w:num>
  <w:num w:numId="49" w16cid:durableId="1454517925">
    <w:abstractNumId w:val="11"/>
  </w:num>
  <w:num w:numId="50" w16cid:durableId="1095440319">
    <w:abstractNumId w:val="87"/>
  </w:num>
  <w:num w:numId="51" w16cid:durableId="729231215">
    <w:abstractNumId w:val="102"/>
  </w:num>
  <w:num w:numId="52" w16cid:durableId="1064841907">
    <w:abstractNumId w:val="100"/>
  </w:num>
  <w:num w:numId="53" w16cid:durableId="1968124739">
    <w:abstractNumId w:val="57"/>
  </w:num>
  <w:num w:numId="54" w16cid:durableId="1033070481">
    <w:abstractNumId w:val="95"/>
  </w:num>
  <w:num w:numId="55" w16cid:durableId="11494123">
    <w:abstractNumId w:val="16"/>
  </w:num>
  <w:num w:numId="56" w16cid:durableId="329022107">
    <w:abstractNumId w:val="88"/>
  </w:num>
  <w:num w:numId="57" w16cid:durableId="1064378918">
    <w:abstractNumId w:val="61"/>
  </w:num>
  <w:num w:numId="58" w16cid:durableId="1137721979">
    <w:abstractNumId w:val="28"/>
  </w:num>
  <w:num w:numId="59" w16cid:durableId="167838633">
    <w:abstractNumId w:val="41"/>
  </w:num>
  <w:num w:numId="60" w16cid:durableId="1351756527">
    <w:abstractNumId w:val="64"/>
  </w:num>
  <w:num w:numId="61" w16cid:durableId="830875402">
    <w:abstractNumId w:val="83"/>
  </w:num>
  <w:num w:numId="62" w16cid:durableId="902646528">
    <w:abstractNumId w:val="3"/>
  </w:num>
  <w:num w:numId="63" w16cid:durableId="1248272619">
    <w:abstractNumId w:val="12"/>
  </w:num>
  <w:num w:numId="64" w16cid:durableId="124857654">
    <w:abstractNumId w:val="31"/>
  </w:num>
  <w:num w:numId="65" w16cid:durableId="688141961">
    <w:abstractNumId w:val="90"/>
  </w:num>
  <w:num w:numId="66" w16cid:durableId="1807893019">
    <w:abstractNumId w:val="71"/>
  </w:num>
  <w:num w:numId="67" w16cid:durableId="578443450">
    <w:abstractNumId w:val="32"/>
  </w:num>
  <w:num w:numId="68" w16cid:durableId="1374846189">
    <w:abstractNumId w:val="39"/>
  </w:num>
  <w:num w:numId="69" w16cid:durableId="1059862764">
    <w:abstractNumId w:val="99"/>
  </w:num>
  <w:num w:numId="70" w16cid:durableId="157693535">
    <w:abstractNumId w:val="33"/>
  </w:num>
  <w:num w:numId="71" w16cid:durableId="1468670151">
    <w:abstractNumId w:val="27"/>
  </w:num>
  <w:num w:numId="72" w16cid:durableId="975570929">
    <w:abstractNumId w:val="73"/>
  </w:num>
  <w:num w:numId="73" w16cid:durableId="1389571277">
    <w:abstractNumId w:val="92"/>
  </w:num>
  <w:num w:numId="74" w16cid:durableId="86385659">
    <w:abstractNumId w:val="107"/>
  </w:num>
  <w:num w:numId="75" w16cid:durableId="1070348899">
    <w:abstractNumId w:val="44"/>
  </w:num>
  <w:num w:numId="76" w16cid:durableId="86273098">
    <w:abstractNumId w:val="48"/>
  </w:num>
  <w:num w:numId="77" w16cid:durableId="1271931178">
    <w:abstractNumId w:val="98"/>
  </w:num>
  <w:num w:numId="78" w16cid:durableId="482697224">
    <w:abstractNumId w:val="77"/>
  </w:num>
  <w:num w:numId="79" w16cid:durableId="1021391940">
    <w:abstractNumId w:val="10"/>
  </w:num>
  <w:num w:numId="80" w16cid:durableId="2006669340">
    <w:abstractNumId w:val="108"/>
  </w:num>
  <w:num w:numId="81" w16cid:durableId="179007189">
    <w:abstractNumId w:val="30"/>
  </w:num>
  <w:num w:numId="82" w16cid:durableId="273221180">
    <w:abstractNumId w:val="93"/>
  </w:num>
  <w:num w:numId="83" w16cid:durableId="1783571224">
    <w:abstractNumId w:val="24"/>
  </w:num>
  <w:num w:numId="84" w16cid:durableId="1686324471">
    <w:abstractNumId w:val="94"/>
  </w:num>
  <w:num w:numId="85" w16cid:durableId="39525632">
    <w:abstractNumId w:val="63"/>
  </w:num>
  <w:num w:numId="86" w16cid:durableId="1545829836">
    <w:abstractNumId w:val="68"/>
  </w:num>
  <w:num w:numId="87" w16cid:durableId="1646163816">
    <w:abstractNumId w:val="45"/>
  </w:num>
  <w:num w:numId="88" w16cid:durableId="808405186">
    <w:abstractNumId w:val="6"/>
  </w:num>
  <w:num w:numId="89" w16cid:durableId="1345859031">
    <w:abstractNumId w:val="66"/>
  </w:num>
  <w:num w:numId="90" w16cid:durableId="1778867194">
    <w:abstractNumId w:val="84"/>
  </w:num>
  <w:num w:numId="91" w16cid:durableId="1011220658">
    <w:abstractNumId w:val="82"/>
  </w:num>
  <w:num w:numId="92" w16cid:durableId="173958059">
    <w:abstractNumId w:val="89"/>
  </w:num>
  <w:num w:numId="93" w16cid:durableId="346717866">
    <w:abstractNumId w:val="8"/>
  </w:num>
  <w:num w:numId="94" w16cid:durableId="2106145035">
    <w:abstractNumId w:val="0"/>
  </w:num>
  <w:num w:numId="95" w16cid:durableId="1991398910">
    <w:abstractNumId w:val="47"/>
  </w:num>
  <w:num w:numId="96" w16cid:durableId="329064477">
    <w:abstractNumId w:val="38"/>
  </w:num>
  <w:num w:numId="97" w16cid:durableId="1109281707">
    <w:abstractNumId w:val="22"/>
  </w:num>
  <w:num w:numId="98" w16cid:durableId="1648631359">
    <w:abstractNumId w:val="109"/>
  </w:num>
  <w:num w:numId="99" w16cid:durableId="242035173">
    <w:abstractNumId w:val="86"/>
  </w:num>
  <w:num w:numId="100" w16cid:durableId="1133015492">
    <w:abstractNumId w:val="56"/>
  </w:num>
  <w:num w:numId="101" w16cid:durableId="1949391591">
    <w:abstractNumId w:val="5"/>
  </w:num>
  <w:num w:numId="102" w16cid:durableId="1561017824">
    <w:abstractNumId w:val="101"/>
  </w:num>
  <w:num w:numId="103" w16cid:durableId="1421024805">
    <w:abstractNumId w:val="35"/>
  </w:num>
  <w:num w:numId="104" w16cid:durableId="365253454">
    <w:abstractNumId w:val="14"/>
  </w:num>
  <w:num w:numId="105" w16cid:durableId="836724239">
    <w:abstractNumId w:val="9"/>
  </w:num>
  <w:num w:numId="106" w16cid:durableId="1119639137">
    <w:abstractNumId w:val="13"/>
  </w:num>
  <w:num w:numId="107" w16cid:durableId="1284194717">
    <w:abstractNumId w:val="81"/>
  </w:num>
  <w:num w:numId="108" w16cid:durableId="1763255753">
    <w:abstractNumId w:val="51"/>
  </w:num>
  <w:num w:numId="109" w16cid:durableId="749041221">
    <w:abstractNumId w:val="2"/>
  </w:num>
  <w:num w:numId="110" w16cid:durableId="1100876146">
    <w:abstractNumId w:val="106"/>
  </w:num>
  <w:num w:numId="111" w16cid:durableId="1575044258">
    <w:abstractNumId w:val="6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085"/>
    <w:rsid w:val="000050F1"/>
    <w:rsid w:val="000147C3"/>
    <w:rsid w:val="000242C9"/>
    <w:rsid w:val="00055A36"/>
    <w:rsid w:val="00063CAE"/>
    <w:rsid w:val="000757A4"/>
    <w:rsid w:val="000833F9"/>
    <w:rsid w:val="00094825"/>
    <w:rsid w:val="000A1E07"/>
    <w:rsid w:val="000A254A"/>
    <w:rsid w:val="000A4301"/>
    <w:rsid w:val="000B0085"/>
    <w:rsid w:val="000B5523"/>
    <w:rsid w:val="000D0ED3"/>
    <w:rsid w:val="000D62CD"/>
    <w:rsid w:val="000E67F7"/>
    <w:rsid w:val="0013317D"/>
    <w:rsid w:val="0014371B"/>
    <w:rsid w:val="0015633A"/>
    <w:rsid w:val="00161149"/>
    <w:rsid w:val="001805C7"/>
    <w:rsid w:val="0018330A"/>
    <w:rsid w:val="001A3370"/>
    <w:rsid w:val="001A6526"/>
    <w:rsid w:val="001B5717"/>
    <w:rsid w:val="001C3580"/>
    <w:rsid w:val="001C6A07"/>
    <w:rsid w:val="001C7D05"/>
    <w:rsid w:val="001E3CE1"/>
    <w:rsid w:val="00204AAB"/>
    <w:rsid w:val="00206119"/>
    <w:rsid w:val="00250C5C"/>
    <w:rsid w:val="00265144"/>
    <w:rsid w:val="002763FB"/>
    <w:rsid w:val="002940C6"/>
    <w:rsid w:val="00295F35"/>
    <w:rsid w:val="002A469A"/>
    <w:rsid w:val="002A5DE2"/>
    <w:rsid w:val="002A6216"/>
    <w:rsid w:val="002A69FB"/>
    <w:rsid w:val="002B350D"/>
    <w:rsid w:val="002B4A96"/>
    <w:rsid w:val="002B6080"/>
    <w:rsid w:val="002D7484"/>
    <w:rsid w:val="002F64DD"/>
    <w:rsid w:val="00312796"/>
    <w:rsid w:val="00320140"/>
    <w:rsid w:val="0033531C"/>
    <w:rsid w:val="00342570"/>
    <w:rsid w:val="003453AF"/>
    <w:rsid w:val="003673B0"/>
    <w:rsid w:val="003929F3"/>
    <w:rsid w:val="003B06CA"/>
    <w:rsid w:val="003B495D"/>
    <w:rsid w:val="003C4751"/>
    <w:rsid w:val="003F6C1A"/>
    <w:rsid w:val="00402CDA"/>
    <w:rsid w:val="00421121"/>
    <w:rsid w:val="004238C7"/>
    <w:rsid w:val="00433E1B"/>
    <w:rsid w:val="00434BDE"/>
    <w:rsid w:val="00440DEE"/>
    <w:rsid w:val="00487DDF"/>
    <w:rsid w:val="00492891"/>
    <w:rsid w:val="004B5E82"/>
    <w:rsid w:val="004E2A3A"/>
    <w:rsid w:val="00517FD8"/>
    <w:rsid w:val="0053107F"/>
    <w:rsid w:val="005334D3"/>
    <w:rsid w:val="00534ACD"/>
    <w:rsid w:val="00535F1C"/>
    <w:rsid w:val="0054165D"/>
    <w:rsid w:val="0055400E"/>
    <w:rsid w:val="005562FF"/>
    <w:rsid w:val="005678B2"/>
    <w:rsid w:val="00567D5E"/>
    <w:rsid w:val="00575433"/>
    <w:rsid w:val="00591BF4"/>
    <w:rsid w:val="005A057C"/>
    <w:rsid w:val="005A6673"/>
    <w:rsid w:val="005B4FC7"/>
    <w:rsid w:val="005C0606"/>
    <w:rsid w:val="005C48C2"/>
    <w:rsid w:val="005C7FF3"/>
    <w:rsid w:val="005E3D6B"/>
    <w:rsid w:val="005E7D9C"/>
    <w:rsid w:val="005F740F"/>
    <w:rsid w:val="00600D89"/>
    <w:rsid w:val="0060429D"/>
    <w:rsid w:val="0060615D"/>
    <w:rsid w:val="0061102A"/>
    <w:rsid w:val="006139CF"/>
    <w:rsid w:val="00615559"/>
    <w:rsid w:val="0064024C"/>
    <w:rsid w:val="0065198D"/>
    <w:rsid w:val="00662163"/>
    <w:rsid w:val="006658B1"/>
    <w:rsid w:val="0067377A"/>
    <w:rsid w:val="006A1AE6"/>
    <w:rsid w:val="006B67BA"/>
    <w:rsid w:val="006C4621"/>
    <w:rsid w:val="006C6E6B"/>
    <w:rsid w:val="006D7193"/>
    <w:rsid w:val="00715AB2"/>
    <w:rsid w:val="00731F1A"/>
    <w:rsid w:val="00745F75"/>
    <w:rsid w:val="0075088C"/>
    <w:rsid w:val="00754EF0"/>
    <w:rsid w:val="00756800"/>
    <w:rsid w:val="00757A2E"/>
    <w:rsid w:val="007770F0"/>
    <w:rsid w:val="00780D03"/>
    <w:rsid w:val="00785673"/>
    <w:rsid w:val="007B07FD"/>
    <w:rsid w:val="007E03B6"/>
    <w:rsid w:val="007E0F73"/>
    <w:rsid w:val="007F2004"/>
    <w:rsid w:val="008B2933"/>
    <w:rsid w:val="008E776C"/>
    <w:rsid w:val="00913F83"/>
    <w:rsid w:val="0091423E"/>
    <w:rsid w:val="00934868"/>
    <w:rsid w:val="00952B1E"/>
    <w:rsid w:val="009537E6"/>
    <w:rsid w:val="009543C8"/>
    <w:rsid w:val="009607A3"/>
    <w:rsid w:val="00966809"/>
    <w:rsid w:val="00982267"/>
    <w:rsid w:val="009B22D7"/>
    <w:rsid w:val="009D227C"/>
    <w:rsid w:val="009D3CE9"/>
    <w:rsid w:val="009D3D03"/>
    <w:rsid w:val="00A2096C"/>
    <w:rsid w:val="00A626E0"/>
    <w:rsid w:val="00A86558"/>
    <w:rsid w:val="00AC5BE8"/>
    <w:rsid w:val="00AC6BBE"/>
    <w:rsid w:val="00AE4521"/>
    <w:rsid w:val="00AF7976"/>
    <w:rsid w:val="00B06B98"/>
    <w:rsid w:val="00B16EE8"/>
    <w:rsid w:val="00B30DE3"/>
    <w:rsid w:val="00B40086"/>
    <w:rsid w:val="00B507FD"/>
    <w:rsid w:val="00B67166"/>
    <w:rsid w:val="00B75C56"/>
    <w:rsid w:val="00B92BCC"/>
    <w:rsid w:val="00BA0397"/>
    <w:rsid w:val="00BB0D87"/>
    <w:rsid w:val="00BB5E2A"/>
    <w:rsid w:val="00BC5A54"/>
    <w:rsid w:val="00BE676B"/>
    <w:rsid w:val="00BF4B58"/>
    <w:rsid w:val="00BF57E8"/>
    <w:rsid w:val="00C017F3"/>
    <w:rsid w:val="00C06060"/>
    <w:rsid w:val="00C2660B"/>
    <w:rsid w:val="00C31DA1"/>
    <w:rsid w:val="00C60030"/>
    <w:rsid w:val="00C638E1"/>
    <w:rsid w:val="00C65C16"/>
    <w:rsid w:val="00CF6A57"/>
    <w:rsid w:val="00D01FAA"/>
    <w:rsid w:val="00D06F42"/>
    <w:rsid w:val="00D2154A"/>
    <w:rsid w:val="00D345AA"/>
    <w:rsid w:val="00D43CAA"/>
    <w:rsid w:val="00D5176E"/>
    <w:rsid w:val="00D56B7C"/>
    <w:rsid w:val="00D71CE3"/>
    <w:rsid w:val="00D72F2E"/>
    <w:rsid w:val="00D74D1B"/>
    <w:rsid w:val="00D90159"/>
    <w:rsid w:val="00DA2F2D"/>
    <w:rsid w:val="00DD0647"/>
    <w:rsid w:val="00DD1A0E"/>
    <w:rsid w:val="00DD7E0E"/>
    <w:rsid w:val="00DE659A"/>
    <w:rsid w:val="00E0363F"/>
    <w:rsid w:val="00E1149C"/>
    <w:rsid w:val="00E36348"/>
    <w:rsid w:val="00E43B74"/>
    <w:rsid w:val="00E5121E"/>
    <w:rsid w:val="00E553FB"/>
    <w:rsid w:val="00E73AC8"/>
    <w:rsid w:val="00E84080"/>
    <w:rsid w:val="00E94BC3"/>
    <w:rsid w:val="00EA4C73"/>
    <w:rsid w:val="00EB2EFD"/>
    <w:rsid w:val="00EF453A"/>
    <w:rsid w:val="00EF764E"/>
    <w:rsid w:val="00EF7DB5"/>
    <w:rsid w:val="00F12B71"/>
    <w:rsid w:val="00F13C44"/>
    <w:rsid w:val="00F40702"/>
    <w:rsid w:val="00F554DE"/>
    <w:rsid w:val="00F72458"/>
    <w:rsid w:val="00F740D3"/>
    <w:rsid w:val="00F82994"/>
    <w:rsid w:val="00F9188B"/>
    <w:rsid w:val="00F92035"/>
    <w:rsid w:val="00F93DC5"/>
    <w:rsid w:val="00F95B87"/>
    <w:rsid w:val="00F970FC"/>
    <w:rsid w:val="00FB522A"/>
    <w:rsid w:val="00FB62C2"/>
    <w:rsid w:val="00FB6393"/>
    <w:rsid w:val="00FC1C79"/>
    <w:rsid w:val="00FC7E4D"/>
    <w:rsid w:val="00FD15EE"/>
    <w:rsid w:val="00FF179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09BE2"/>
  <w15:docId w15:val="{CDD4BC20-6877-44D8-9D68-FE6E36CD8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27C"/>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59"/>
    <w:rsid w:val="007E0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5A36"/>
    <w:pPr>
      <w:ind w:left="720"/>
      <w:contextualSpacing/>
    </w:pPr>
  </w:style>
  <w:style w:type="character" w:styleId="Hyperlink">
    <w:name w:val="Hyperlink"/>
    <w:basedOn w:val="DefaultParagraphFont"/>
    <w:uiPriority w:val="99"/>
    <w:unhideWhenUsed/>
    <w:rsid w:val="003673B0"/>
    <w:rPr>
      <w:color w:val="0000FF" w:themeColor="hyperlink"/>
      <w:u w:val="single"/>
    </w:rPr>
  </w:style>
  <w:style w:type="character" w:styleId="UnresolvedMention">
    <w:name w:val="Unresolved Mention"/>
    <w:basedOn w:val="DefaultParagraphFont"/>
    <w:uiPriority w:val="99"/>
    <w:semiHidden/>
    <w:unhideWhenUsed/>
    <w:rsid w:val="003673B0"/>
    <w:rPr>
      <w:color w:val="605E5C"/>
      <w:shd w:val="clear" w:color="auto" w:fill="E1DFDD"/>
    </w:rPr>
  </w:style>
  <w:style w:type="paragraph" w:styleId="Header">
    <w:name w:val="header"/>
    <w:basedOn w:val="Normal"/>
    <w:link w:val="HeaderChar"/>
    <w:uiPriority w:val="99"/>
    <w:unhideWhenUsed/>
    <w:rsid w:val="00A626E0"/>
    <w:pPr>
      <w:tabs>
        <w:tab w:val="center" w:pos="4513"/>
        <w:tab w:val="right" w:pos="9026"/>
      </w:tabs>
    </w:pPr>
  </w:style>
  <w:style w:type="character" w:customStyle="1" w:styleId="HeaderChar">
    <w:name w:val="Header Char"/>
    <w:basedOn w:val="DefaultParagraphFont"/>
    <w:link w:val="Header"/>
    <w:uiPriority w:val="99"/>
    <w:rsid w:val="00A626E0"/>
  </w:style>
  <w:style w:type="paragraph" w:styleId="Footer">
    <w:name w:val="footer"/>
    <w:basedOn w:val="Normal"/>
    <w:link w:val="FooterChar"/>
    <w:uiPriority w:val="99"/>
    <w:unhideWhenUsed/>
    <w:rsid w:val="00A626E0"/>
    <w:pPr>
      <w:tabs>
        <w:tab w:val="center" w:pos="4513"/>
        <w:tab w:val="right" w:pos="9026"/>
      </w:tabs>
    </w:pPr>
  </w:style>
  <w:style w:type="character" w:customStyle="1" w:styleId="FooterChar">
    <w:name w:val="Footer Char"/>
    <w:basedOn w:val="DefaultParagraphFont"/>
    <w:link w:val="Footer"/>
    <w:uiPriority w:val="99"/>
    <w:rsid w:val="00A626E0"/>
  </w:style>
  <w:style w:type="paragraph" w:styleId="NormalWeb">
    <w:name w:val="Normal (Web)"/>
    <w:basedOn w:val="Normal"/>
    <w:uiPriority w:val="99"/>
    <w:unhideWhenUsed/>
    <w:rsid w:val="0055400E"/>
    <w:pPr>
      <w:spacing w:before="100" w:beforeAutospacing="1" w:after="100" w:afterAutospacing="1"/>
    </w:pPr>
    <w:rPr>
      <w:sz w:val="24"/>
      <w:szCs w:val="24"/>
      <w:lang w:val="en-IN" w:eastAsia="en-IN"/>
    </w:rPr>
  </w:style>
  <w:style w:type="character" w:styleId="Strong">
    <w:name w:val="Strong"/>
    <w:basedOn w:val="DefaultParagraphFont"/>
    <w:uiPriority w:val="22"/>
    <w:qFormat/>
    <w:rsid w:val="005540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2278">
      <w:bodyDiv w:val="1"/>
      <w:marLeft w:val="0"/>
      <w:marRight w:val="0"/>
      <w:marTop w:val="0"/>
      <w:marBottom w:val="0"/>
      <w:divBdr>
        <w:top w:val="none" w:sz="0" w:space="0" w:color="auto"/>
        <w:left w:val="none" w:sz="0" w:space="0" w:color="auto"/>
        <w:bottom w:val="none" w:sz="0" w:space="0" w:color="auto"/>
        <w:right w:val="none" w:sz="0" w:space="0" w:color="auto"/>
      </w:divBdr>
    </w:div>
    <w:div w:id="10767971">
      <w:bodyDiv w:val="1"/>
      <w:marLeft w:val="0"/>
      <w:marRight w:val="0"/>
      <w:marTop w:val="0"/>
      <w:marBottom w:val="0"/>
      <w:divBdr>
        <w:top w:val="none" w:sz="0" w:space="0" w:color="auto"/>
        <w:left w:val="none" w:sz="0" w:space="0" w:color="auto"/>
        <w:bottom w:val="none" w:sz="0" w:space="0" w:color="auto"/>
        <w:right w:val="none" w:sz="0" w:space="0" w:color="auto"/>
      </w:divBdr>
    </w:div>
    <w:div w:id="19209305">
      <w:bodyDiv w:val="1"/>
      <w:marLeft w:val="0"/>
      <w:marRight w:val="0"/>
      <w:marTop w:val="0"/>
      <w:marBottom w:val="0"/>
      <w:divBdr>
        <w:top w:val="none" w:sz="0" w:space="0" w:color="auto"/>
        <w:left w:val="none" w:sz="0" w:space="0" w:color="auto"/>
        <w:bottom w:val="none" w:sz="0" w:space="0" w:color="auto"/>
        <w:right w:val="none" w:sz="0" w:space="0" w:color="auto"/>
      </w:divBdr>
      <w:divsChild>
        <w:div w:id="1643316047">
          <w:marLeft w:val="0"/>
          <w:marRight w:val="0"/>
          <w:marTop w:val="0"/>
          <w:marBottom w:val="0"/>
          <w:divBdr>
            <w:top w:val="none" w:sz="0" w:space="0" w:color="auto"/>
            <w:left w:val="none" w:sz="0" w:space="0" w:color="auto"/>
            <w:bottom w:val="none" w:sz="0" w:space="0" w:color="auto"/>
            <w:right w:val="none" w:sz="0" w:space="0" w:color="auto"/>
          </w:divBdr>
          <w:divsChild>
            <w:div w:id="395856470">
              <w:marLeft w:val="0"/>
              <w:marRight w:val="0"/>
              <w:marTop w:val="0"/>
              <w:marBottom w:val="0"/>
              <w:divBdr>
                <w:top w:val="none" w:sz="0" w:space="0" w:color="auto"/>
                <w:left w:val="none" w:sz="0" w:space="0" w:color="auto"/>
                <w:bottom w:val="none" w:sz="0" w:space="0" w:color="auto"/>
                <w:right w:val="none" w:sz="0" w:space="0" w:color="auto"/>
              </w:divBdr>
            </w:div>
            <w:div w:id="1966277242">
              <w:marLeft w:val="0"/>
              <w:marRight w:val="0"/>
              <w:marTop w:val="0"/>
              <w:marBottom w:val="0"/>
              <w:divBdr>
                <w:top w:val="none" w:sz="0" w:space="0" w:color="auto"/>
                <w:left w:val="none" w:sz="0" w:space="0" w:color="auto"/>
                <w:bottom w:val="none" w:sz="0" w:space="0" w:color="auto"/>
                <w:right w:val="none" w:sz="0" w:space="0" w:color="auto"/>
              </w:divBdr>
            </w:div>
            <w:div w:id="7607577">
              <w:marLeft w:val="0"/>
              <w:marRight w:val="0"/>
              <w:marTop w:val="0"/>
              <w:marBottom w:val="0"/>
              <w:divBdr>
                <w:top w:val="none" w:sz="0" w:space="0" w:color="auto"/>
                <w:left w:val="none" w:sz="0" w:space="0" w:color="auto"/>
                <w:bottom w:val="none" w:sz="0" w:space="0" w:color="auto"/>
                <w:right w:val="none" w:sz="0" w:space="0" w:color="auto"/>
              </w:divBdr>
            </w:div>
            <w:div w:id="1956787956">
              <w:marLeft w:val="0"/>
              <w:marRight w:val="0"/>
              <w:marTop w:val="0"/>
              <w:marBottom w:val="0"/>
              <w:divBdr>
                <w:top w:val="none" w:sz="0" w:space="0" w:color="auto"/>
                <w:left w:val="none" w:sz="0" w:space="0" w:color="auto"/>
                <w:bottom w:val="none" w:sz="0" w:space="0" w:color="auto"/>
                <w:right w:val="none" w:sz="0" w:space="0" w:color="auto"/>
              </w:divBdr>
            </w:div>
            <w:div w:id="1469664435">
              <w:marLeft w:val="0"/>
              <w:marRight w:val="0"/>
              <w:marTop w:val="0"/>
              <w:marBottom w:val="0"/>
              <w:divBdr>
                <w:top w:val="none" w:sz="0" w:space="0" w:color="auto"/>
                <w:left w:val="none" w:sz="0" w:space="0" w:color="auto"/>
                <w:bottom w:val="none" w:sz="0" w:space="0" w:color="auto"/>
                <w:right w:val="none" w:sz="0" w:space="0" w:color="auto"/>
              </w:divBdr>
            </w:div>
            <w:div w:id="311908297">
              <w:marLeft w:val="0"/>
              <w:marRight w:val="0"/>
              <w:marTop w:val="0"/>
              <w:marBottom w:val="0"/>
              <w:divBdr>
                <w:top w:val="none" w:sz="0" w:space="0" w:color="auto"/>
                <w:left w:val="none" w:sz="0" w:space="0" w:color="auto"/>
                <w:bottom w:val="none" w:sz="0" w:space="0" w:color="auto"/>
                <w:right w:val="none" w:sz="0" w:space="0" w:color="auto"/>
              </w:divBdr>
            </w:div>
            <w:div w:id="1822767396">
              <w:marLeft w:val="0"/>
              <w:marRight w:val="0"/>
              <w:marTop w:val="0"/>
              <w:marBottom w:val="0"/>
              <w:divBdr>
                <w:top w:val="none" w:sz="0" w:space="0" w:color="auto"/>
                <w:left w:val="none" w:sz="0" w:space="0" w:color="auto"/>
                <w:bottom w:val="none" w:sz="0" w:space="0" w:color="auto"/>
                <w:right w:val="none" w:sz="0" w:space="0" w:color="auto"/>
              </w:divBdr>
            </w:div>
            <w:div w:id="842938707">
              <w:marLeft w:val="0"/>
              <w:marRight w:val="0"/>
              <w:marTop w:val="0"/>
              <w:marBottom w:val="0"/>
              <w:divBdr>
                <w:top w:val="none" w:sz="0" w:space="0" w:color="auto"/>
                <w:left w:val="none" w:sz="0" w:space="0" w:color="auto"/>
                <w:bottom w:val="none" w:sz="0" w:space="0" w:color="auto"/>
                <w:right w:val="none" w:sz="0" w:space="0" w:color="auto"/>
              </w:divBdr>
            </w:div>
            <w:div w:id="1234780790">
              <w:marLeft w:val="0"/>
              <w:marRight w:val="0"/>
              <w:marTop w:val="0"/>
              <w:marBottom w:val="0"/>
              <w:divBdr>
                <w:top w:val="none" w:sz="0" w:space="0" w:color="auto"/>
                <w:left w:val="none" w:sz="0" w:space="0" w:color="auto"/>
                <w:bottom w:val="none" w:sz="0" w:space="0" w:color="auto"/>
                <w:right w:val="none" w:sz="0" w:space="0" w:color="auto"/>
              </w:divBdr>
            </w:div>
            <w:div w:id="1118447880">
              <w:marLeft w:val="0"/>
              <w:marRight w:val="0"/>
              <w:marTop w:val="0"/>
              <w:marBottom w:val="0"/>
              <w:divBdr>
                <w:top w:val="none" w:sz="0" w:space="0" w:color="auto"/>
                <w:left w:val="none" w:sz="0" w:space="0" w:color="auto"/>
                <w:bottom w:val="none" w:sz="0" w:space="0" w:color="auto"/>
                <w:right w:val="none" w:sz="0" w:space="0" w:color="auto"/>
              </w:divBdr>
            </w:div>
            <w:div w:id="840436392">
              <w:marLeft w:val="0"/>
              <w:marRight w:val="0"/>
              <w:marTop w:val="0"/>
              <w:marBottom w:val="0"/>
              <w:divBdr>
                <w:top w:val="none" w:sz="0" w:space="0" w:color="auto"/>
                <w:left w:val="none" w:sz="0" w:space="0" w:color="auto"/>
                <w:bottom w:val="none" w:sz="0" w:space="0" w:color="auto"/>
                <w:right w:val="none" w:sz="0" w:space="0" w:color="auto"/>
              </w:divBdr>
            </w:div>
            <w:div w:id="1321737146">
              <w:marLeft w:val="0"/>
              <w:marRight w:val="0"/>
              <w:marTop w:val="0"/>
              <w:marBottom w:val="0"/>
              <w:divBdr>
                <w:top w:val="none" w:sz="0" w:space="0" w:color="auto"/>
                <w:left w:val="none" w:sz="0" w:space="0" w:color="auto"/>
                <w:bottom w:val="none" w:sz="0" w:space="0" w:color="auto"/>
                <w:right w:val="none" w:sz="0" w:space="0" w:color="auto"/>
              </w:divBdr>
            </w:div>
            <w:div w:id="812795608">
              <w:marLeft w:val="0"/>
              <w:marRight w:val="0"/>
              <w:marTop w:val="0"/>
              <w:marBottom w:val="0"/>
              <w:divBdr>
                <w:top w:val="none" w:sz="0" w:space="0" w:color="auto"/>
                <w:left w:val="none" w:sz="0" w:space="0" w:color="auto"/>
                <w:bottom w:val="none" w:sz="0" w:space="0" w:color="auto"/>
                <w:right w:val="none" w:sz="0" w:space="0" w:color="auto"/>
              </w:divBdr>
            </w:div>
            <w:div w:id="1528182035">
              <w:marLeft w:val="0"/>
              <w:marRight w:val="0"/>
              <w:marTop w:val="0"/>
              <w:marBottom w:val="0"/>
              <w:divBdr>
                <w:top w:val="none" w:sz="0" w:space="0" w:color="auto"/>
                <w:left w:val="none" w:sz="0" w:space="0" w:color="auto"/>
                <w:bottom w:val="none" w:sz="0" w:space="0" w:color="auto"/>
                <w:right w:val="none" w:sz="0" w:space="0" w:color="auto"/>
              </w:divBdr>
            </w:div>
            <w:div w:id="965697377">
              <w:marLeft w:val="0"/>
              <w:marRight w:val="0"/>
              <w:marTop w:val="0"/>
              <w:marBottom w:val="0"/>
              <w:divBdr>
                <w:top w:val="none" w:sz="0" w:space="0" w:color="auto"/>
                <w:left w:val="none" w:sz="0" w:space="0" w:color="auto"/>
                <w:bottom w:val="none" w:sz="0" w:space="0" w:color="auto"/>
                <w:right w:val="none" w:sz="0" w:space="0" w:color="auto"/>
              </w:divBdr>
            </w:div>
            <w:div w:id="924654219">
              <w:marLeft w:val="0"/>
              <w:marRight w:val="0"/>
              <w:marTop w:val="0"/>
              <w:marBottom w:val="0"/>
              <w:divBdr>
                <w:top w:val="none" w:sz="0" w:space="0" w:color="auto"/>
                <w:left w:val="none" w:sz="0" w:space="0" w:color="auto"/>
                <w:bottom w:val="none" w:sz="0" w:space="0" w:color="auto"/>
                <w:right w:val="none" w:sz="0" w:space="0" w:color="auto"/>
              </w:divBdr>
            </w:div>
            <w:div w:id="1397242963">
              <w:marLeft w:val="0"/>
              <w:marRight w:val="0"/>
              <w:marTop w:val="0"/>
              <w:marBottom w:val="0"/>
              <w:divBdr>
                <w:top w:val="none" w:sz="0" w:space="0" w:color="auto"/>
                <w:left w:val="none" w:sz="0" w:space="0" w:color="auto"/>
                <w:bottom w:val="none" w:sz="0" w:space="0" w:color="auto"/>
                <w:right w:val="none" w:sz="0" w:space="0" w:color="auto"/>
              </w:divBdr>
            </w:div>
            <w:div w:id="1162429006">
              <w:marLeft w:val="0"/>
              <w:marRight w:val="0"/>
              <w:marTop w:val="0"/>
              <w:marBottom w:val="0"/>
              <w:divBdr>
                <w:top w:val="none" w:sz="0" w:space="0" w:color="auto"/>
                <w:left w:val="none" w:sz="0" w:space="0" w:color="auto"/>
                <w:bottom w:val="none" w:sz="0" w:space="0" w:color="auto"/>
                <w:right w:val="none" w:sz="0" w:space="0" w:color="auto"/>
              </w:divBdr>
            </w:div>
            <w:div w:id="878132730">
              <w:marLeft w:val="0"/>
              <w:marRight w:val="0"/>
              <w:marTop w:val="0"/>
              <w:marBottom w:val="0"/>
              <w:divBdr>
                <w:top w:val="none" w:sz="0" w:space="0" w:color="auto"/>
                <w:left w:val="none" w:sz="0" w:space="0" w:color="auto"/>
                <w:bottom w:val="none" w:sz="0" w:space="0" w:color="auto"/>
                <w:right w:val="none" w:sz="0" w:space="0" w:color="auto"/>
              </w:divBdr>
            </w:div>
            <w:div w:id="799423161">
              <w:marLeft w:val="0"/>
              <w:marRight w:val="0"/>
              <w:marTop w:val="0"/>
              <w:marBottom w:val="0"/>
              <w:divBdr>
                <w:top w:val="none" w:sz="0" w:space="0" w:color="auto"/>
                <w:left w:val="none" w:sz="0" w:space="0" w:color="auto"/>
                <w:bottom w:val="none" w:sz="0" w:space="0" w:color="auto"/>
                <w:right w:val="none" w:sz="0" w:space="0" w:color="auto"/>
              </w:divBdr>
            </w:div>
            <w:div w:id="1973753561">
              <w:marLeft w:val="0"/>
              <w:marRight w:val="0"/>
              <w:marTop w:val="0"/>
              <w:marBottom w:val="0"/>
              <w:divBdr>
                <w:top w:val="none" w:sz="0" w:space="0" w:color="auto"/>
                <w:left w:val="none" w:sz="0" w:space="0" w:color="auto"/>
                <w:bottom w:val="none" w:sz="0" w:space="0" w:color="auto"/>
                <w:right w:val="none" w:sz="0" w:space="0" w:color="auto"/>
              </w:divBdr>
            </w:div>
            <w:div w:id="340087229">
              <w:marLeft w:val="0"/>
              <w:marRight w:val="0"/>
              <w:marTop w:val="0"/>
              <w:marBottom w:val="0"/>
              <w:divBdr>
                <w:top w:val="none" w:sz="0" w:space="0" w:color="auto"/>
                <w:left w:val="none" w:sz="0" w:space="0" w:color="auto"/>
                <w:bottom w:val="none" w:sz="0" w:space="0" w:color="auto"/>
                <w:right w:val="none" w:sz="0" w:space="0" w:color="auto"/>
              </w:divBdr>
            </w:div>
            <w:div w:id="1872301295">
              <w:marLeft w:val="0"/>
              <w:marRight w:val="0"/>
              <w:marTop w:val="0"/>
              <w:marBottom w:val="0"/>
              <w:divBdr>
                <w:top w:val="none" w:sz="0" w:space="0" w:color="auto"/>
                <w:left w:val="none" w:sz="0" w:space="0" w:color="auto"/>
                <w:bottom w:val="none" w:sz="0" w:space="0" w:color="auto"/>
                <w:right w:val="none" w:sz="0" w:space="0" w:color="auto"/>
              </w:divBdr>
            </w:div>
            <w:div w:id="1043558698">
              <w:marLeft w:val="0"/>
              <w:marRight w:val="0"/>
              <w:marTop w:val="0"/>
              <w:marBottom w:val="0"/>
              <w:divBdr>
                <w:top w:val="none" w:sz="0" w:space="0" w:color="auto"/>
                <w:left w:val="none" w:sz="0" w:space="0" w:color="auto"/>
                <w:bottom w:val="none" w:sz="0" w:space="0" w:color="auto"/>
                <w:right w:val="none" w:sz="0" w:space="0" w:color="auto"/>
              </w:divBdr>
            </w:div>
            <w:div w:id="1897356012">
              <w:marLeft w:val="0"/>
              <w:marRight w:val="0"/>
              <w:marTop w:val="0"/>
              <w:marBottom w:val="0"/>
              <w:divBdr>
                <w:top w:val="none" w:sz="0" w:space="0" w:color="auto"/>
                <w:left w:val="none" w:sz="0" w:space="0" w:color="auto"/>
                <w:bottom w:val="none" w:sz="0" w:space="0" w:color="auto"/>
                <w:right w:val="none" w:sz="0" w:space="0" w:color="auto"/>
              </w:divBdr>
            </w:div>
            <w:div w:id="605770454">
              <w:marLeft w:val="0"/>
              <w:marRight w:val="0"/>
              <w:marTop w:val="0"/>
              <w:marBottom w:val="0"/>
              <w:divBdr>
                <w:top w:val="none" w:sz="0" w:space="0" w:color="auto"/>
                <w:left w:val="none" w:sz="0" w:space="0" w:color="auto"/>
                <w:bottom w:val="none" w:sz="0" w:space="0" w:color="auto"/>
                <w:right w:val="none" w:sz="0" w:space="0" w:color="auto"/>
              </w:divBdr>
            </w:div>
            <w:div w:id="1823156334">
              <w:marLeft w:val="0"/>
              <w:marRight w:val="0"/>
              <w:marTop w:val="0"/>
              <w:marBottom w:val="0"/>
              <w:divBdr>
                <w:top w:val="none" w:sz="0" w:space="0" w:color="auto"/>
                <w:left w:val="none" w:sz="0" w:space="0" w:color="auto"/>
                <w:bottom w:val="none" w:sz="0" w:space="0" w:color="auto"/>
                <w:right w:val="none" w:sz="0" w:space="0" w:color="auto"/>
              </w:divBdr>
            </w:div>
            <w:div w:id="312177247">
              <w:marLeft w:val="0"/>
              <w:marRight w:val="0"/>
              <w:marTop w:val="0"/>
              <w:marBottom w:val="0"/>
              <w:divBdr>
                <w:top w:val="none" w:sz="0" w:space="0" w:color="auto"/>
                <w:left w:val="none" w:sz="0" w:space="0" w:color="auto"/>
                <w:bottom w:val="none" w:sz="0" w:space="0" w:color="auto"/>
                <w:right w:val="none" w:sz="0" w:space="0" w:color="auto"/>
              </w:divBdr>
            </w:div>
            <w:div w:id="1433665952">
              <w:marLeft w:val="0"/>
              <w:marRight w:val="0"/>
              <w:marTop w:val="0"/>
              <w:marBottom w:val="0"/>
              <w:divBdr>
                <w:top w:val="none" w:sz="0" w:space="0" w:color="auto"/>
                <w:left w:val="none" w:sz="0" w:space="0" w:color="auto"/>
                <w:bottom w:val="none" w:sz="0" w:space="0" w:color="auto"/>
                <w:right w:val="none" w:sz="0" w:space="0" w:color="auto"/>
              </w:divBdr>
            </w:div>
            <w:div w:id="1916011530">
              <w:marLeft w:val="0"/>
              <w:marRight w:val="0"/>
              <w:marTop w:val="0"/>
              <w:marBottom w:val="0"/>
              <w:divBdr>
                <w:top w:val="none" w:sz="0" w:space="0" w:color="auto"/>
                <w:left w:val="none" w:sz="0" w:space="0" w:color="auto"/>
                <w:bottom w:val="none" w:sz="0" w:space="0" w:color="auto"/>
                <w:right w:val="none" w:sz="0" w:space="0" w:color="auto"/>
              </w:divBdr>
            </w:div>
            <w:div w:id="1790128238">
              <w:marLeft w:val="0"/>
              <w:marRight w:val="0"/>
              <w:marTop w:val="0"/>
              <w:marBottom w:val="0"/>
              <w:divBdr>
                <w:top w:val="none" w:sz="0" w:space="0" w:color="auto"/>
                <w:left w:val="none" w:sz="0" w:space="0" w:color="auto"/>
                <w:bottom w:val="none" w:sz="0" w:space="0" w:color="auto"/>
                <w:right w:val="none" w:sz="0" w:space="0" w:color="auto"/>
              </w:divBdr>
            </w:div>
            <w:div w:id="12388725">
              <w:marLeft w:val="0"/>
              <w:marRight w:val="0"/>
              <w:marTop w:val="0"/>
              <w:marBottom w:val="0"/>
              <w:divBdr>
                <w:top w:val="none" w:sz="0" w:space="0" w:color="auto"/>
                <w:left w:val="none" w:sz="0" w:space="0" w:color="auto"/>
                <w:bottom w:val="none" w:sz="0" w:space="0" w:color="auto"/>
                <w:right w:val="none" w:sz="0" w:space="0" w:color="auto"/>
              </w:divBdr>
            </w:div>
            <w:div w:id="1312052730">
              <w:marLeft w:val="0"/>
              <w:marRight w:val="0"/>
              <w:marTop w:val="0"/>
              <w:marBottom w:val="0"/>
              <w:divBdr>
                <w:top w:val="none" w:sz="0" w:space="0" w:color="auto"/>
                <w:left w:val="none" w:sz="0" w:space="0" w:color="auto"/>
                <w:bottom w:val="none" w:sz="0" w:space="0" w:color="auto"/>
                <w:right w:val="none" w:sz="0" w:space="0" w:color="auto"/>
              </w:divBdr>
            </w:div>
            <w:div w:id="1799058288">
              <w:marLeft w:val="0"/>
              <w:marRight w:val="0"/>
              <w:marTop w:val="0"/>
              <w:marBottom w:val="0"/>
              <w:divBdr>
                <w:top w:val="none" w:sz="0" w:space="0" w:color="auto"/>
                <w:left w:val="none" w:sz="0" w:space="0" w:color="auto"/>
                <w:bottom w:val="none" w:sz="0" w:space="0" w:color="auto"/>
                <w:right w:val="none" w:sz="0" w:space="0" w:color="auto"/>
              </w:divBdr>
            </w:div>
            <w:div w:id="882447772">
              <w:marLeft w:val="0"/>
              <w:marRight w:val="0"/>
              <w:marTop w:val="0"/>
              <w:marBottom w:val="0"/>
              <w:divBdr>
                <w:top w:val="none" w:sz="0" w:space="0" w:color="auto"/>
                <w:left w:val="none" w:sz="0" w:space="0" w:color="auto"/>
                <w:bottom w:val="none" w:sz="0" w:space="0" w:color="auto"/>
                <w:right w:val="none" w:sz="0" w:space="0" w:color="auto"/>
              </w:divBdr>
            </w:div>
            <w:div w:id="550967554">
              <w:marLeft w:val="0"/>
              <w:marRight w:val="0"/>
              <w:marTop w:val="0"/>
              <w:marBottom w:val="0"/>
              <w:divBdr>
                <w:top w:val="none" w:sz="0" w:space="0" w:color="auto"/>
                <w:left w:val="none" w:sz="0" w:space="0" w:color="auto"/>
                <w:bottom w:val="none" w:sz="0" w:space="0" w:color="auto"/>
                <w:right w:val="none" w:sz="0" w:space="0" w:color="auto"/>
              </w:divBdr>
            </w:div>
            <w:div w:id="1826820733">
              <w:marLeft w:val="0"/>
              <w:marRight w:val="0"/>
              <w:marTop w:val="0"/>
              <w:marBottom w:val="0"/>
              <w:divBdr>
                <w:top w:val="none" w:sz="0" w:space="0" w:color="auto"/>
                <w:left w:val="none" w:sz="0" w:space="0" w:color="auto"/>
                <w:bottom w:val="none" w:sz="0" w:space="0" w:color="auto"/>
                <w:right w:val="none" w:sz="0" w:space="0" w:color="auto"/>
              </w:divBdr>
            </w:div>
            <w:div w:id="1691372031">
              <w:marLeft w:val="0"/>
              <w:marRight w:val="0"/>
              <w:marTop w:val="0"/>
              <w:marBottom w:val="0"/>
              <w:divBdr>
                <w:top w:val="none" w:sz="0" w:space="0" w:color="auto"/>
                <w:left w:val="none" w:sz="0" w:space="0" w:color="auto"/>
                <w:bottom w:val="none" w:sz="0" w:space="0" w:color="auto"/>
                <w:right w:val="none" w:sz="0" w:space="0" w:color="auto"/>
              </w:divBdr>
            </w:div>
            <w:div w:id="1436515923">
              <w:marLeft w:val="0"/>
              <w:marRight w:val="0"/>
              <w:marTop w:val="0"/>
              <w:marBottom w:val="0"/>
              <w:divBdr>
                <w:top w:val="none" w:sz="0" w:space="0" w:color="auto"/>
                <w:left w:val="none" w:sz="0" w:space="0" w:color="auto"/>
                <w:bottom w:val="none" w:sz="0" w:space="0" w:color="auto"/>
                <w:right w:val="none" w:sz="0" w:space="0" w:color="auto"/>
              </w:divBdr>
            </w:div>
            <w:div w:id="1823696505">
              <w:marLeft w:val="0"/>
              <w:marRight w:val="0"/>
              <w:marTop w:val="0"/>
              <w:marBottom w:val="0"/>
              <w:divBdr>
                <w:top w:val="none" w:sz="0" w:space="0" w:color="auto"/>
                <w:left w:val="none" w:sz="0" w:space="0" w:color="auto"/>
                <w:bottom w:val="none" w:sz="0" w:space="0" w:color="auto"/>
                <w:right w:val="none" w:sz="0" w:space="0" w:color="auto"/>
              </w:divBdr>
            </w:div>
            <w:div w:id="1493184049">
              <w:marLeft w:val="0"/>
              <w:marRight w:val="0"/>
              <w:marTop w:val="0"/>
              <w:marBottom w:val="0"/>
              <w:divBdr>
                <w:top w:val="none" w:sz="0" w:space="0" w:color="auto"/>
                <w:left w:val="none" w:sz="0" w:space="0" w:color="auto"/>
                <w:bottom w:val="none" w:sz="0" w:space="0" w:color="auto"/>
                <w:right w:val="none" w:sz="0" w:space="0" w:color="auto"/>
              </w:divBdr>
            </w:div>
            <w:div w:id="718746239">
              <w:marLeft w:val="0"/>
              <w:marRight w:val="0"/>
              <w:marTop w:val="0"/>
              <w:marBottom w:val="0"/>
              <w:divBdr>
                <w:top w:val="none" w:sz="0" w:space="0" w:color="auto"/>
                <w:left w:val="none" w:sz="0" w:space="0" w:color="auto"/>
                <w:bottom w:val="none" w:sz="0" w:space="0" w:color="auto"/>
                <w:right w:val="none" w:sz="0" w:space="0" w:color="auto"/>
              </w:divBdr>
            </w:div>
            <w:div w:id="1463039028">
              <w:marLeft w:val="0"/>
              <w:marRight w:val="0"/>
              <w:marTop w:val="0"/>
              <w:marBottom w:val="0"/>
              <w:divBdr>
                <w:top w:val="none" w:sz="0" w:space="0" w:color="auto"/>
                <w:left w:val="none" w:sz="0" w:space="0" w:color="auto"/>
                <w:bottom w:val="none" w:sz="0" w:space="0" w:color="auto"/>
                <w:right w:val="none" w:sz="0" w:space="0" w:color="auto"/>
              </w:divBdr>
            </w:div>
            <w:div w:id="1307780969">
              <w:marLeft w:val="0"/>
              <w:marRight w:val="0"/>
              <w:marTop w:val="0"/>
              <w:marBottom w:val="0"/>
              <w:divBdr>
                <w:top w:val="none" w:sz="0" w:space="0" w:color="auto"/>
                <w:left w:val="none" w:sz="0" w:space="0" w:color="auto"/>
                <w:bottom w:val="none" w:sz="0" w:space="0" w:color="auto"/>
                <w:right w:val="none" w:sz="0" w:space="0" w:color="auto"/>
              </w:divBdr>
            </w:div>
            <w:div w:id="2115662288">
              <w:marLeft w:val="0"/>
              <w:marRight w:val="0"/>
              <w:marTop w:val="0"/>
              <w:marBottom w:val="0"/>
              <w:divBdr>
                <w:top w:val="none" w:sz="0" w:space="0" w:color="auto"/>
                <w:left w:val="none" w:sz="0" w:space="0" w:color="auto"/>
                <w:bottom w:val="none" w:sz="0" w:space="0" w:color="auto"/>
                <w:right w:val="none" w:sz="0" w:space="0" w:color="auto"/>
              </w:divBdr>
            </w:div>
            <w:div w:id="1568222127">
              <w:marLeft w:val="0"/>
              <w:marRight w:val="0"/>
              <w:marTop w:val="0"/>
              <w:marBottom w:val="0"/>
              <w:divBdr>
                <w:top w:val="none" w:sz="0" w:space="0" w:color="auto"/>
                <w:left w:val="none" w:sz="0" w:space="0" w:color="auto"/>
                <w:bottom w:val="none" w:sz="0" w:space="0" w:color="auto"/>
                <w:right w:val="none" w:sz="0" w:space="0" w:color="auto"/>
              </w:divBdr>
            </w:div>
            <w:div w:id="1943608254">
              <w:marLeft w:val="0"/>
              <w:marRight w:val="0"/>
              <w:marTop w:val="0"/>
              <w:marBottom w:val="0"/>
              <w:divBdr>
                <w:top w:val="none" w:sz="0" w:space="0" w:color="auto"/>
                <w:left w:val="none" w:sz="0" w:space="0" w:color="auto"/>
                <w:bottom w:val="none" w:sz="0" w:space="0" w:color="auto"/>
                <w:right w:val="none" w:sz="0" w:space="0" w:color="auto"/>
              </w:divBdr>
            </w:div>
            <w:div w:id="1326204015">
              <w:marLeft w:val="0"/>
              <w:marRight w:val="0"/>
              <w:marTop w:val="0"/>
              <w:marBottom w:val="0"/>
              <w:divBdr>
                <w:top w:val="none" w:sz="0" w:space="0" w:color="auto"/>
                <w:left w:val="none" w:sz="0" w:space="0" w:color="auto"/>
                <w:bottom w:val="none" w:sz="0" w:space="0" w:color="auto"/>
                <w:right w:val="none" w:sz="0" w:space="0" w:color="auto"/>
              </w:divBdr>
            </w:div>
            <w:div w:id="1998721960">
              <w:marLeft w:val="0"/>
              <w:marRight w:val="0"/>
              <w:marTop w:val="0"/>
              <w:marBottom w:val="0"/>
              <w:divBdr>
                <w:top w:val="none" w:sz="0" w:space="0" w:color="auto"/>
                <w:left w:val="none" w:sz="0" w:space="0" w:color="auto"/>
                <w:bottom w:val="none" w:sz="0" w:space="0" w:color="auto"/>
                <w:right w:val="none" w:sz="0" w:space="0" w:color="auto"/>
              </w:divBdr>
            </w:div>
            <w:div w:id="673843815">
              <w:marLeft w:val="0"/>
              <w:marRight w:val="0"/>
              <w:marTop w:val="0"/>
              <w:marBottom w:val="0"/>
              <w:divBdr>
                <w:top w:val="none" w:sz="0" w:space="0" w:color="auto"/>
                <w:left w:val="none" w:sz="0" w:space="0" w:color="auto"/>
                <w:bottom w:val="none" w:sz="0" w:space="0" w:color="auto"/>
                <w:right w:val="none" w:sz="0" w:space="0" w:color="auto"/>
              </w:divBdr>
            </w:div>
            <w:div w:id="480006566">
              <w:marLeft w:val="0"/>
              <w:marRight w:val="0"/>
              <w:marTop w:val="0"/>
              <w:marBottom w:val="0"/>
              <w:divBdr>
                <w:top w:val="none" w:sz="0" w:space="0" w:color="auto"/>
                <w:left w:val="none" w:sz="0" w:space="0" w:color="auto"/>
                <w:bottom w:val="none" w:sz="0" w:space="0" w:color="auto"/>
                <w:right w:val="none" w:sz="0" w:space="0" w:color="auto"/>
              </w:divBdr>
            </w:div>
            <w:div w:id="2083793660">
              <w:marLeft w:val="0"/>
              <w:marRight w:val="0"/>
              <w:marTop w:val="0"/>
              <w:marBottom w:val="0"/>
              <w:divBdr>
                <w:top w:val="none" w:sz="0" w:space="0" w:color="auto"/>
                <w:left w:val="none" w:sz="0" w:space="0" w:color="auto"/>
                <w:bottom w:val="none" w:sz="0" w:space="0" w:color="auto"/>
                <w:right w:val="none" w:sz="0" w:space="0" w:color="auto"/>
              </w:divBdr>
            </w:div>
            <w:div w:id="716901412">
              <w:marLeft w:val="0"/>
              <w:marRight w:val="0"/>
              <w:marTop w:val="0"/>
              <w:marBottom w:val="0"/>
              <w:divBdr>
                <w:top w:val="none" w:sz="0" w:space="0" w:color="auto"/>
                <w:left w:val="none" w:sz="0" w:space="0" w:color="auto"/>
                <w:bottom w:val="none" w:sz="0" w:space="0" w:color="auto"/>
                <w:right w:val="none" w:sz="0" w:space="0" w:color="auto"/>
              </w:divBdr>
            </w:div>
            <w:div w:id="1564489908">
              <w:marLeft w:val="0"/>
              <w:marRight w:val="0"/>
              <w:marTop w:val="0"/>
              <w:marBottom w:val="0"/>
              <w:divBdr>
                <w:top w:val="none" w:sz="0" w:space="0" w:color="auto"/>
                <w:left w:val="none" w:sz="0" w:space="0" w:color="auto"/>
                <w:bottom w:val="none" w:sz="0" w:space="0" w:color="auto"/>
                <w:right w:val="none" w:sz="0" w:space="0" w:color="auto"/>
              </w:divBdr>
            </w:div>
            <w:div w:id="1651785266">
              <w:marLeft w:val="0"/>
              <w:marRight w:val="0"/>
              <w:marTop w:val="0"/>
              <w:marBottom w:val="0"/>
              <w:divBdr>
                <w:top w:val="none" w:sz="0" w:space="0" w:color="auto"/>
                <w:left w:val="none" w:sz="0" w:space="0" w:color="auto"/>
                <w:bottom w:val="none" w:sz="0" w:space="0" w:color="auto"/>
                <w:right w:val="none" w:sz="0" w:space="0" w:color="auto"/>
              </w:divBdr>
            </w:div>
            <w:div w:id="670450018">
              <w:marLeft w:val="0"/>
              <w:marRight w:val="0"/>
              <w:marTop w:val="0"/>
              <w:marBottom w:val="0"/>
              <w:divBdr>
                <w:top w:val="none" w:sz="0" w:space="0" w:color="auto"/>
                <w:left w:val="none" w:sz="0" w:space="0" w:color="auto"/>
                <w:bottom w:val="none" w:sz="0" w:space="0" w:color="auto"/>
                <w:right w:val="none" w:sz="0" w:space="0" w:color="auto"/>
              </w:divBdr>
            </w:div>
            <w:div w:id="1424447651">
              <w:marLeft w:val="0"/>
              <w:marRight w:val="0"/>
              <w:marTop w:val="0"/>
              <w:marBottom w:val="0"/>
              <w:divBdr>
                <w:top w:val="none" w:sz="0" w:space="0" w:color="auto"/>
                <w:left w:val="none" w:sz="0" w:space="0" w:color="auto"/>
                <w:bottom w:val="none" w:sz="0" w:space="0" w:color="auto"/>
                <w:right w:val="none" w:sz="0" w:space="0" w:color="auto"/>
              </w:divBdr>
            </w:div>
            <w:div w:id="419908582">
              <w:marLeft w:val="0"/>
              <w:marRight w:val="0"/>
              <w:marTop w:val="0"/>
              <w:marBottom w:val="0"/>
              <w:divBdr>
                <w:top w:val="none" w:sz="0" w:space="0" w:color="auto"/>
                <w:left w:val="none" w:sz="0" w:space="0" w:color="auto"/>
                <w:bottom w:val="none" w:sz="0" w:space="0" w:color="auto"/>
                <w:right w:val="none" w:sz="0" w:space="0" w:color="auto"/>
              </w:divBdr>
            </w:div>
            <w:div w:id="1426994946">
              <w:marLeft w:val="0"/>
              <w:marRight w:val="0"/>
              <w:marTop w:val="0"/>
              <w:marBottom w:val="0"/>
              <w:divBdr>
                <w:top w:val="none" w:sz="0" w:space="0" w:color="auto"/>
                <w:left w:val="none" w:sz="0" w:space="0" w:color="auto"/>
                <w:bottom w:val="none" w:sz="0" w:space="0" w:color="auto"/>
                <w:right w:val="none" w:sz="0" w:space="0" w:color="auto"/>
              </w:divBdr>
            </w:div>
            <w:div w:id="1679768943">
              <w:marLeft w:val="0"/>
              <w:marRight w:val="0"/>
              <w:marTop w:val="0"/>
              <w:marBottom w:val="0"/>
              <w:divBdr>
                <w:top w:val="none" w:sz="0" w:space="0" w:color="auto"/>
                <w:left w:val="none" w:sz="0" w:space="0" w:color="auto"/>
                <w:bottom w:val="none" w:sz="0" w:space="0" w:color="auto"/>
                <w:right w:val="none" w:sz="0" w:space="0" w:color="auto"/>
              </w:divBdr>
            </w:div>
            <w:div w:id="1569799839">
              <w:marLeft w:val="0"/>
              <w:marRight w:val="0"/>
              <w:marTop w:val="0"/>
              <w:marBottom w:val="0"/>
              <w:divBdr>
                <w:top w:val="none" w:sz="0" w:space="0" w:color="auto"/>
                <w:left w:val="none" w:sz="0" w:space="0" w:color="auto"/>
                <w:bottom w:val="none" w:sz="0" w:space="0" w:color="auto"/>
                <w:right w:val="none" w:sz="0" w:space="0" w:color="auto"/>
              </w:divBdr>
            </w:div>
            <w:div w:id="1829322897">
              <w:marLeft w:val="0"/>
              <w:marRight w:val="0"/>
              <w:marTop w:val="0"/>
              <w:marBottom w:val="0"/>
              <w:divBdr>
                <w:top w:val="none" w:sz="0" w:space="0" w:color="auto"/>
                <w:left w:val="none" w:sz="0" w:space="0" w:color="auto"/>
                <w:bottom w:val="none" w:sz="0" w:space="0" w:color="auto"/>
                <w:right w:val="none" w:sz="0" w:space="0" w:color="auto"/>
              </w:divBdr>
            </w:div>
            <w:div w:id="373434477">
              <w:marLeft w:val="0"/>
              <w:marRight w:val="0"/>
              <w:marTop w:val="0"/>
              <w:marBottom w:val="0"/>
              <w:divBdr>
                <w:top w:val="none" w:sz="0" w:space="0" w:color="auto"/>
                <w:left w:val="none" w:sz="0" w:space="0" w:color="auto"/>
                <w:bottom w:val="none" w:sz="0" w:space="0" w:color="auto"/>
                <w:right w:val="none" w:sz="0" w:space="0" w:color="auto"/>
              </w:divBdr>
            </w:div>
            <w:div w:id="1975793428">
              <w:marLeft w:val="0"/>
              <w:marRight w:val="0"/>
              <w:marTop w:val="0"/>
              <w:marBottom w:val="0"/>
              <w:divBdr>
                <w:top w:val="none" w:sz="0" w:space="0" w:color="auto"/>
                <w:left w:val="none" w:sz="0" w:space="0" w:color="auto"/>
                <w:bottom w:val="none" w:sz="0" w:space="0" w:color="auto"/>
                <w:right w:val="none" w:sz="0" w:space="0" w:color="auto"/>
              </w:divBdr>
            </w:div>
            <w:div w:id="7486542">
              <w:marLeft w:val="0"/>
              <w:marRight w:val="0"/>
              <w:marTop w:val="0"/>
              <w:marBottom w:val="0"/>
              <w:divBdr>
                <w:top w:val="none" w:sz="0" w:space="0" w:color="auto"/>
                <w:left w:val="none" w:sz="0" w:space="0" w:color="auto"/>
                <w:bottom w:val="none" w:sz="0" w:space="0" w:color="auto"/>
                <w:right w:val="none" w:sz="0" w:space="0" w:color="auto"/>
              </w:divBdr>
            </w:div>
            <w:div w:id="117653207">
              <w:marLeft w:val="0"/>
              <w:marRight w:val="0"/>
              <w:marTop w:val="0"/>
              <w:marBottom w:val="0"/>
              <w:divBdr>
                <w:top w:val="none" w:sz="0" w:space="0" w:color="auto"/>
                <w:left w:val="none" w:sz="0" w:space="0" w:color="auto"/>
                <w:bottom w:val="none" w:sz="0" w:space="0" w:color="auto"/>
                <w:right w:val="none" w:sz="0" w:space="0" w:color="auto"/>
              </w:divBdr>
            </w:div>
            <w:div w:id="1227960679">
              <w:marLeft w:val="0"/>
              <w:marRight w:val="0"/>
              <w:marTop w:val="0"/>
              <w:marBottom w:val="0"/>
              <w:divBdr>
                <w:top w:val="none" w:sz="0" w:space="0" w:color="auto"/>
                <w:left w:val="none" w:sz="0" w:space="0" w:color="auto"/>
                <w:bottom w:val="none" w:sz="0" w:space="0" w:color="auto"/>
                <w:right w:val="none" w:sz="0" w:space="0" w:color="auto"/>
              </w:divBdr>
            </w:div>
            <w:div w:id="1172374288">
              <w:marLeft w:val="0"/>
              <w:marRight w:val="0"/>
              <w:marTop w:val="0"/>
              <w:marBottom w:val="0"/>
              <w:divBdr>
                <w:top w:val="none" w:sz="0" w:space="0" w:color="auto"/>
                <w:left w:val="none" w:sz="0" w:space="0" w:color="auto"/>
                <w:bottom w:val="none" w:sz="0" w:space="0" w:color="auto"/>
                <w:right w:val="none" w:sz="0" w:space="0" w:color="auto"/>
              </w:divBdr>
            </w:div>
            <w:div w:id="70737270">
              <w:marLeft w:val="0"/>
              <w:marRight w:val="0"/>
              <w:marTop w:val="0"/>
              <w:marBottom w:val="0"/>
              <w:divBdr>
                <w:top w:val="none" w:sz="0" w:space="0" w:color="auto"/>
                <w:left w:val="none" w:sz="0" w:space="0" w:color="auto"/>
                <w:bottom w:val="none" w:sz="0" w:space="0" w:color="auto"/>
                <w:right w:val="none" w:sz="0" w:space="0" w:color="auto"/>
              </w:divBdr>
            </w:div>
            <w:div w:id="642396570">
              <w:marLeft w:val="0"/>
              <w:marRight w:val="0"/>
              <w:marTop w:val="0"/>
              <w:marBottom w:val="0"/>
              <w:divBdr>
                <w:top w:val="none" w:sz="0" w:space="0" w:color="auto"/>
                <w:left w:val="none" w:sz="0" w:space="0" w:color="auto"/>
                <w:bottom w:val="none" w:sz="0" w:space="0" w:color="auto"/>
                <w:right w:val="none" w:sz="0" w:space="0" w:color="auto"/>
              </w:divBdr>
            </w:div>
            <w:div w:id="2117559880">
              <w:marLeft w:val="0"/>
              <w:marRight w:val="0"/>
              <w:marTop w:val="0"/>
              <w:marBottom w:val="0"/>
              <w:divBdr>
                <w:top w:val="none" w:sz="0" w:space="0" w:color="auto"/>
                <w:left w:val="none" w:sz="0" w:space="0" w:color="auto"/>
                <w:bottom w:val="none" w:sz="0" w:space="0" w:color="auto"/>
                <w:right w:val="none" w:sz="0" w:space="0" w:color="auto"/>
              </w:divBdr>
            </w:div>
            <w:div w:id="134106933">
              <w:marLeft w:val="0"/>
              <w:marRight w:val="0"/>
              <w:marTop w:val="0"/>
              <w:marBottom w:val="0"/>
              <w:divBdr>
                <w:top w:val="none" w:sz="0" w:space="0" w:color="auto"/>
                <w:left w:val="none" w:sz="0" w:space="0" w:color="auto"/>
                <w:bottom w:val="none" w:sz="0" w:space="0" w:color="auto"/>
                <w:right w:val="none" w:sz="0" w:space="0" w:color="auto"/>
              </w:divBdr>
            </w:div>
            <w:div w:id="1365979358">
              <w:marLeft w:val="0"/>
              <w:marRight w:val="0"/>
              <w:marTop w:val="0"/>
              <w:marBottom w:val="0"/>
              <w:divBdr>
                <w:top w:val="none" w:sz="0" w:space="0" w:color="auto"/>
                <w:left w:val="none" w:sz="0" w:space="0" w:color="auto"/>
                <w:bottom w:val="none" w:sz="0" w:space="0" w:color="auto"/>
                <w:right w:val="none" w:sz="0" w:space="0" w:color="auto"/>
              </w:divBdr>
            </w:div>
            <w:div w:id="1005935458">
              <w:marLeft w:val="0"/>
              <w:marRight w:val="0"/>
              <w:marTop w:val="0"/>
              <w:marBottom w:val="0"/>
              <w:divBdr>
                <w:top w:val="none" w:sz="0" w:space="0" w:color="auto"/>
                <w:left w:val="none" w:sz="0" w:space="0" w:color="auto"/>
                <w:bottom w:val="none" w:sz="0" w:space="0" w:color="auto"/>
                <w:right w:val="none" w:sz="0" w:space="0" w:color="auto"/>
              </w:divBdr>
            </w:div>
            <w:div w:id="1574005108">
              <w:marLeft w:val="0"/>
              <w:marRight w:val="0"/>
              <w:marTop w:val="0"/>
              <w:marBottom w:val="0"/>
              <w:divBdr>
                <w:top w:val="none" w:sz="0" w:space="0" w:color="auto"/>
                <w:left w:val="none" w:sz="0" w:space="0" w:color="auto"/>
                <w:bottom w:val="none" w:sz="0" w:space="0" w:color="auto"/>
                <w:right w:val="none" w:sz="0" w:space="0" w:color="auto"/>
              </w:divBdr>
            </w:div>
            <w:div w:id="982780361">
              <w:marLeft w:val="0"/>
              <w:marRight w:val="0"/>
              <w:marTop w:val="0"/>
              <w:marBottom w:val="0"/>
              <w:divBdr>
                <w:top w:val="none" w:sz="0" w:space="0" w:color="auto"/>
                <w:left w:val="none" w:sz="0" w:space="0" w:color="auto"/>
                <w:bottom w:val="none" w:sz="0" w:space="0" w:color="auto"/>
                <w:right w:val="none" w:sz="0" w:space="0" w:color="auto"/>
              </w:divBdr>
            </w:div>
            <w:div w:id="1559707817">
              <w:marLeft w:val="0"/>
              <w:marRight w:val="0"/>
              <w:marTop w:val="0"/>
              <w:marBottom w:val="0"/>
              <w:divBdr>
                <w:top w:val="none" w:sz="0" w:space="0" w:color="auto"/>
                <w:left w:val="none" w:sz="0" w:space="0" w:color="auto"/>
                <w:bottom w:val="none" w:sz="0" w:space="0" w:color="auto"/>
                <w:right w:val="none" w:sz="0" w:space="0" w:color="auto"/>
              </w:divBdr>
            </w:div>
            <w:div w:id="524295259">
              <w:marLeft w:val="0"/>
              <w:marRight w:val="0"/>
              <w:marTop w:val="0"/>
              <w:marBottom w:val="0"/>
              <w:divBdr>
                <w:top w:val="none" w:sz="0" w:space="0" w:color="auto"/>
                <w:left w:val="none" w:sz="0" w:space="0" w:color="auto"/>
                <w:bottom w:val="none" w:sz="0" w:space="0" w:color="auto"/>
                <w:right w:val="none" w:sz="0" w:space="0" w:color="auto"/>
              </w:divBdr>
            </w:div>
            <w:div w:id="1443959013">
              <w:marLeft w:val="0"/>
              <w:marRight w:val="0"/>
              <w:marTop w:val="0"/>
              <w:marBottom w:val="0"/>
              <w:divBdr>
                <w:top w:val="none" w:sz="0" w:space="0" w:color="auto"/>
                <w:left w:val="none" w:sz="0" w:space="0" w:color="auto"/>
                <w:bottom w:val="none" w:sz="0" w:space="0" w:color="auto"/>
                <w:right w:val="none" w:sz="0" w:space="0" w:color="auto"/>
              </w:divBdr>
            </w:div>
            <w:div w:id="997920905">
              <w:marLeft w:val="0"/>
              <w:marRight w:val="0"/>
              <w:marTop w:val="0"/>
              <w:marBottom w:val="0"/>
              <w:divBdr>
                <w:top w:val="none" w:sz="0" w:space="0" w:color="auto"/>
                <w:left w:val="none" w:sz="0" w:space="0" w:color="auto"/>
                <w:bottom w:val="none" w:sz="0" w:space="0" w:color="auto"/>
                <w:right w:val="none" w:sz="0" w:space="0" w:color="auto"/>
              </w:divBdr>
            </w:div>
            <w:div w:id="1997803785">
              <w:marLeft w:val="0"/>
              <w:marRight w:val="0"/>
              <w:marTop w:val="0"/>
              <w:marBottom w:val="0"/>
              <w:divBdr>
                <w:top w:val="none" w:sz="0" w:space="0" w:color="auto"/>
                <w:left w:val="none" w:sz="0" w:space="0" w:color="auto"/>
                <w:bottom w:val="none" w:sz="0" w:space="0" w:color="auto"/>
                <w:right w:val="none" w:sz="0" w:space="0" w:color="auto"/>
              </w:divBdr>
            </w:div>
            <w:div w:id="135100910">
              <w:marLeft w:val="0"/>
              <w:marRight w:val="0"/>
              <w:marTop w:val="0"/>
              <w:marBottom w:val="0"/>
              <w:divBdr>
                <w:top w:val="none" w:sz="0" w:space="0" w:color="auto"/>
                <w:left w:val="none" w:sz="0" w:space="0" w:color="auto"/>
                <w:bottom w:val="none" w:sz="0" w:space="0" w:color="auto"/>
                <w:right w:val="none" w:sz="0" w:space="0" w:color="auto"/>
              </w:divBdr>
            </w:div>
            <w:div w:id="1232345462">
              <w:marLeft w:val="0"/>
              <w:marRight w:val="0"/>
              <w:marTop w:val="0"/>
              <w:marBottom w:val="0"/>
              <w:divBdr>
                <w:top w:val="none" w:sz="0" w:space="0" w:color="auto"/>
                <w:left w:val="none" w:sz="0" w:space="0" w:color="auto"/>
                <w:bottom w:val="none" w:sz="0" w:space="0" w:color="auto"/>
                <w:right w:val="none" w:sz="0" w:space="0" w:color="auto"/>
              </w:divBdr>
            </w:div>
            <w:div w:id="1517882888">
              <w:marLeft w:val="0"/>
              <w:marRight w:val="0"/>
              <w:marTop w:val="0"/>
              <w:marBottom w:val="0"/>
              <w:divBdr>
                <w:top w:val="none" w:sz="0" w:space="0" w:color="auto"/>
                <w:left w:val="none" w:sz="0" w:space="0" w:color="auto"/>
                <w:bottom w:val="none" w:sz="0" w:space="0" w:color="auto"/>
                <w:right w:val="none" w:sz="0" w:space="0" w:color="auto"/>
              </w:divBdr>
            </w:div>
            <w:div w:id="1531995721">
              <w:marLeft w:val="0"/>
              <w:marRight w:val="0"/>
              <w:marTop w:val="0"/>
              <w:marBottom w:val="0"/>
              <w:divBdr>
                <w:top w:val="none" w:sz="0" w:space="0" w:color="auto"/>
                <w:left w:val="none" w:sz="0" w:space="0" w:color="auto"/>
                <w:bottom w:val="none" w:sz="0" w:space="0" w:color="auto"/>
                <w:right w:val="none" w:sz="0" w:space="0" w:color="auto"/>
              </w:divBdr>
            </w:div>
            <w:div w:id="765736003">
              <w:marLeft w:val="0"/>
              <w:marRight w:val="0"/>
              <w:marTop w:val="0"/>
              <w:marBottom w:val="0"/>
              <w:divBdr>
                <w:top w:val="none" w:sz="0" w:space="0" w:color="auto"/>
                <w:left w:val="none" w:sz="0" w:space="0" w:color="auto"/>
                <w:bottom w:val="none" w:sz="0" w:space="0" w:color="auto"/>
                <w:right w:val="none" w:sz="0" w:space="0" w:color="auto"/>
              </w:divBdr>
            </w:div>
            <w:div w:id="360788312">
              <w:marLeft w:val="0"/>
              <w:marRight w:val="0"/>
              <w:marTop w:val="0"/>
              <w:marBottom w:val="0"/>
              <w:divBdr>
                <w:top w:val="none" w:sz="0" w:space="0" w:color="auto"/>
                <w:left w:val="none" w:sz="0" w:space="0" w:color="auto"/>
                <w:bottom w:val="none" w:sz="0" w:space="0" w:color="auto"/>
                <w:right w:val="none" w:sz="0" w:space="0" w:color="auto"/>
              </w:divBdr>
            </w:div>
            <w:div w:id="60249485">
              <w:marLeft w:val="0"/>
              <w:marRight w:val="0"/>
              <w:marTop w:val="0"/>
              <w:marBottom w:val="0"/>
              <w:divBdr>
                <w:top w:val="none" w:sz="0" w:space="0" w:color="auto"/>
                <w:left w:val="none" w:sz="0" w:space="0" w:color="auto"/>
                <w:bottom w:val="none" w:sz="0" w:space="0" w:color="auto"/>
                <w:right w:val="none" w:sz="0" w:space="0" w:color="auto"/>
              </w:divBdr>
            </w:div>
            <w:div w:id="378094592">
              <w:marLeft w:val="0"/>
              <w:marRight w:val="0"/>
              <w:marTop w:val="0"/>
              <w:marBottom w:val="0"/>
              <w:divBdr>
                <w:top w:val="none" w:sz="0" w:space="0" w:color="auto"/>
                <w:left w:val="none" w:sz="0" w:space="0" w:color="auto"/>
                <w:bottom w:val="none" w:sz="0" w:space="0" w:color="auto"/>
                <w:right w:val="none" w:sz="0" w:space="0" w:color="auto"/>
              </w:divBdr>
            </w:div>
            <w:div w:id="1646012444">
              <w:marLeft w:val="0"/>
              <w:marRight w:val="0"/>
              <w:marTop w:val="0"/>
              <w:marBottom w:val="0"/>
              <w:divBdr>
                <w:top w:val="none" w:sz="0" w:space="0" w:color="auto"/>
                <w:left w:val="none" w:sz="0" w:space="0" w:color="auto"/>
                <w:bottom w:val="none" w:sz="0" w:space="0" w:color="auto"/>
                <w:right w:val="none" w:sz="0" w:space="0" w:color="auto"/>
              </w:divBdr>
            </w:div>
            <w:div w:id="1067727588">
              <w:marLeft w:val="0"/>
              <w:marRight w:val="0"/>
              <w:marTop w:val="0"/>
              <w:marBottom w:val="0"/>
              <w:divBdr>
                <w:top w:val="none" w:sz="0" w:space="0" w:color="auto"/>
                <w:left w:val="none" w:sz="0" w:space="0" w:color="auto"/>
                <w:bottom w:val="none" w:sz="0" w:space="0" w:color="auto"/>
                <w:right w:val="none" w:sz="0" w:space="0" w:color="auto"/>
              </w:divBdr>
            </w:div>
            <w:div w:id="1156150347">
              <w:marLeft w:val="0"/>
              <w:marRight w:val="0"/>
              <w:marTop w:val="0"/>
              <w:marBottom w:val="0"/>
              <w:divBdr>
                <w:top w:val="none" w:sz="0" w:space="0" w:color="auto"/>
                <w:left w:val="none" w:sz="0" w:space="0" w:color="auto"/>
                <w:bottom w:val="none" w:sz="0" w:space="0" w:color="auto"/>
                <w:right w:val="none" w:sz="0" w:space="0" w:color="auto"/>
              </w:divBdr>
            </w:div>
            <w:div w:id="442849805">
              <w:marLeft w:val="0"/>
              <w:marRight w:val="0"/>
              <w:marTop w:val="0"/>
              <w:marBottom w:val="0"/>
              <w:divBdr>
                <w:top w:val="none" w:sz="0" w:space="0" w:color="auto"/>
                <w:left w:val="none" w:sz="0" w:space="0" w:color="auto"/>
                <w:bottom w:val="none" w:sz="0" w:space="0" w:color="auto"/>
                <w:right w:val="none" w:sz="0" w:space="0" w:color="auto"/>
              </w:divBdr>
            </w:div>
            <w:div w:id="1096292706">
              <w:marLeft w:val="0"/>
              <w:marRight w:val="0"/>
              <w:marTop w:val="0"/>
              <w:marBottom w:val="0"/>
              <w:divBdr>
                <w:top w:val="none" w:sz="0" w:space="0" w:color="auto"/>
                <w:left w:val="none" w:sz="0" w:space="0" w:color="auto"/>
                <w:bottom w:val="none" w:sz="0" w:space="0" w:color="auto"/>
                <w:right w:val="none" w:sz="0" w:space="0" w:color="auto"/>
              </w:divBdr>
            </w:div>
            <w:div w:id="1712076175">
              <w:marLeft w:val="0"/>
              <w:marRight w:val="0"/>
              <w:marTop w:val="0"/>
              <w:marBottom w:val="0"/>
              <w:divBdr>
                <w:top w:val="none" w:sz="0" w:space="0" w:color="auto"/>
                <w:left w:val="none" w:sz="0" w:space="0" w:color="auto"/>
                <w:bottom w:val="none" w:sz="0" w:space="0" w:color="auto"/>
                <w:right w:val="none" w:sz="0" w:space="0" w:color="auto"/>
              </w:divBdr>
            </w:div>
            <w:div w:id="1014579128">
              <w:marLeft w:val="0"/>
              <w:marRight w:val="0"/>
              <w:marTop w:val="0"/>
              <w:marBottom w:val="0"/>
              <w:divBdr>
                <w:top w:val="none" w:sz="0" w:space="0" w:color="auto"/>
                <w:left w:val="none" w:sz="0" w:space="0" w:color="auto"/>
                <w:bottom w:val="none" w:sz="0" w:space="0" w:color="auto"/>
                <w:right w:val="none" w:sz="0" w:space="0" w:color="auto"/>
              </w:divBdr>
            </w:div>
            <w:div w:id="539633734">
              <w:marLeft w:val="0"/>
              <w:marRight w:val="0"/>
              <w:marTop w:val="0"/>
              <w:marBottom w:val="0"/>
              <w:divBdr>
                <w:top w:val="none" w:sz="0" w:space="0" w:color="auto"/>
                <w:left w:val="none" w:sz="0" w:space="0" w:color="auto"/>
                <w:bottom w:val="none" w:sz="0" w:space="0" w:color="auto"/>
                <w:right w:val="none" w:sz="0" w:space="0" w:color="auto"/>
              </w:divBdr>
            </w:div>
            <w:div w:id="573246803">
              <w:marLeft w:val="0"/>
              <w:marRight w:val="0"/>
              <w:marTop w:val="0"/>
              <w:marBottom w:val="0"/>
              <w:divBdr>
                <w:top w:val="none" w:sz="0" w:space="0" w:color="auto"/>
                <w:left w:val="none" w:sz="0" w:space="0" w:color="auto"/>
                <w:bottom w:val="none" w:sz="0" w:space="0" w:color="auto"/>
                <w:right w:val="none" w:sz="0" w:space="0" w:color="auto"/>
              </w:divBdr>
            </w:div>
            <w:div w:id="1059862333">
              <w:marLeft w:val="0"/>
              <w:marRight w:val="0"/>
              <w:marTop w:val="0"/>
              <w:marBottom w:val="0"/>
              <w:divBdr>
                <w:top w:val="none" w:sz="0" w:space="0" w:color="auto"/>
                <w:left w:val="none" w:sz="0" w:space="0" w:color="auto"/>
                <w:bottom w:val="none" w:sz="0" w:space="0" w:color="auto"/>
                <w:right w:val="none" w:sz="0" w:space="0" w:color="auto"/>
              </w:divBdr>
            </w:div>
            <w:div w:id="703751652">
              <w:marLeft w:val="0"/>
              <w:marRight w:val="0"/>
              <w:marTop w:val="0"/>
              <w:marBottom w:val="0"/>
              <w:divBdr>
                <w:top w:val="none" w:sz="0" w:space="0" w:color="auto"/>
                <w:left w:val="none" w:sz="0" w:space="0" w:color="auto"/>
                <w:bottom w:val="none" w:sz="0" w:space="0" w:color="auto"/>
                <w:right w:val="none" w:sz="0" w:space="0" w:color="auto"/>
              </w:divBdr>
            </w:div>
            <w:div w:id="11760614">
              <w:marLeft w:val="0"/>
              <w:marRight w:val="0"/>
              <w:marTop w:val="0"/>
              <w:marBottom w:val="0"/>
              <w:divBdr>
                <w:top w:val="none" w:sz="0" w:space="0" w:color="auto"/>
                <w:left w:val="none" w:sz="0" w:space="0" w:color="auto"/>
                <w:bottom w:val="none" w:sz="0" w:space="0" w:color="auto"/>
                <w:right w:val="none" w:sz="0" w:space="0" w:color="auto"/>
              </w:divBdr>
            </w:div>
            <w:div w:id="1550796350">
              <w:marLeft w:val="0"/>
              <w:marRight w:val="0"/>
              <w:marTop w:val="0"/>
              <w:marBottom w:val="0"/>
              <w:divBdr>
                <w:top w:val="none" w:sz="0" w:space="0" w:color="auto"/>
                <w:left w:val="none" w:sz="0" w:space="0" w:color="auto"/>
                <w:bottom w:val="none" w:sz="0" w:space="0" w:color="auto"/>
                <w:right w:val="none" w:sz="0" w:space="0" w:color="auto"/>
              </w:divBdr>
            </w:div>
            <w:div w:id="1636062450">
              <w:marLeft w:val="0"/>
              <w:marRight w:val="0"/>
              <w:marTop w:val="0"/>
              <w:marBottom w:val="0"/>
              <w:divBdr>
                <w:top w:val="none" w:sz="0" w:space="0" w:color="auto"/>
                <w:left w:val="none" w:sz="0" w:space="0" w:color="auto"/>
                <w:bottom w:val="none" w:sz="0" w:space="0" w:color="auto"/>
                <w:right w:val="none" w:sz="0" w:space="0" w:color="auto"/>
              </w:divBdr>
            </w:div>
            <w:div w:id="1839685588">
              <w:marLeft w:val="0"/>
              <w:marRight w:val="0"/>
              <w:marTop w:val="0"/>
              <w:marBottom w:val="0"/>
              <w:divBdr>
                <w:top w:val="none" w:sz="0" w:space="0" w:color="auto"/>
                <w:left w:val="none" w:sz="0" w:space="0" w:color="auto"/>
                <w:bottom w:val="none" w:sz="0" w:space="0" w:color="auto"/>
                <w:right w:val="none" w:sz="0" w:space="0" w:color="auto"/>
              </w:divBdr>
            </w:div>
            <w:div w:id="1980575988">
              <w:marLeft w:val="0"/>
              <w:marRight w:val="0"/>
              <w:marTop w:val="0"/>
              <w:marBottom w:val="0"/>
              <w:divBdr>
                <w:top w:val="none" w:sz="0" w:space="0" w:color="auto"/>
                <w:left w:val="none" w:sz="0" w:space="0" w:color="auto"/>
                <w:bottom w:val="none" w:sz="0" w:space="0" w:color="auto"/>
                <w:right w:val="none" w:sz="0" w:space="0" w:color="auto"/>
              </w:divBdr>
            </w:div>
            <w:div w:id="247814855">
              <w:marLeft w:val="0"/>
              <w:marRight w:val="0"/>
              <w:marTop w:val="0"/>
              <w:marBottom w:val="0"/>
              <w:divBdr>
                <w:top w:val="none" w:sz="0" w:space="0" w:color="auto"/>
                <w:left w:val="none" w:sz="0" w:space="0" w:color="auto"/>
                <w:bottom w:val="none" w:sz="0" w:space="0" w:color="auto"/>
                <w:right w:val="none" w:sz="0" w:space="0" w:color="auto"/>
              </w:divBdr>
            </w:div>
            <w:div w:id="898127960">
              <w:marLeft w:val="0"/>
              <w:marRight w:val="0"/>
              <w:marTop w:val="0"/>
              <w:marBottom w:val="0"/>
              <w:divBdr>
                <w:top w:val="none" w:sz="0" w:space="0" w:color="auto"/>
                <w:left w:val="none" w:sz="0" w:space="0" w:color="auto"/>
                <w:bottom w:val="none" w:sz="0" w:space="0" w:color="auto"/>
                <w:right w:val="none" w:sz="0" w:space="0" w:color="auto"/>
              </w:divBdr>
            </w:div>
            <w:div w:id="1445999788">
              <w:marLeft w:val="0"/>
              <w:marRight w:val="0"/>
              <w:marTop w:val="0"/>
              <w:marBottom w:val="0"/>
              <w:divBdr>
                <w:top w:val="none" w:sz="0" w:space="0" w:color="auto"/>
                <w:left w:val="none" w:sz="0" w:space="0" w:color="auto"/>
                <w:bottom w:val="none" w:sz="0" w:space="0" w:color="auto"/>
                <w:right w:val="none" w:sz="0" w:space="0" w:color="auto"/>
              </w:divBdr>
            </w:div>
            <w:div w:id="1009527449">
              <w:marLeft w:val="0"/>
              <w:marRight w:val="0"/>
              <w:marTop w:val="0"/>
              <w:marBottom w:val="0"/>
              <w:divBdr>
                <w:top w:val="none" w:sz="0" w:space="0" w:color="auto"/>
                <w:left w:val="none" w:sz="0" w:space="0" w:color="auto"/>
                <w:bottom w:val="none" w:sz="0" w:space="0" w:color="auto"/>
                <w:right w:val="none" w:sz="0" w:space="0" w:color="auto"/>
              </w:divBdr>
            </w:div>
            <w:div w:id="1325279072">
              <w:marLeft w:val="0"/>
              <w:marRight w:val="0"/>
              <w:marTop w:val="0"/>
              <w:marBottom w:val="0"/>
              <w:divBdr>
                <w:top w:val="none" w:sz="0" w:space="0" w:color="auto"/>
                <w:left w:val="none" w:sz="0" w:space="0" w:color="auto"/>
                <w:bottom w:val="none" w:sz="0" w:space="0" w:color="auto"/>
                <w:right w:val="none" w:sz="0" w:space="0" w:color="auto"/>
              </w:divBdr>
            </w:div>
            <w:div w:id="487212128">
              <w:marLeft w:val="0"/>
              <w:marRight w:val="0"/>
              <w:marTop w:val="0"/>
              <w:marBottom w:val="0"/>
              <w:divBdr>
                <w:top w:val="none" w:sz="0" w:space="0" w:color="auto"/>
                <w:left w:val="none" w:sz="0" w:space="0" w:color="auto"/>
                <w:bottom w:val="none" w:sz="0" w:space="0" w:color="auto"/>
                <w:right w:val="none" w:sz="0" w:space="0" w:color="auto"/>
              </w:divBdr>
            </w:div>
            <w:div w:id="899247810">
              <w:marLeft w:val="0"/>
              <w:marRight w:val="0"/>
              <w:marTop w:val="0"/>
              <w:marBottom w:val="0"/>
              <w:divBdr>
                <w:top w:val="none" w:sz="0" w:space="0" w:color="auto"/>
                <w:left w:val="none" w:sz="0" w:space="0" w:color="auto"/>
                <w:bottom w:val="none" w:sz="0" w:space="0" w:color="auto"/>
                <w:right w:val="none" w:sz="0" w:space="0" w:color="auto"/>
              </w:divBdr>
            </w:div>
            <w:div w:id="600530696">
              <w:marLeft w:val="0"/>
              <w:marRight w:val="0"/>
              <w:marTop w:val="0"/>
              <w:marBottom w:val="0"/>
              <w:divBdr>
                <w:top w:val="none" w:sz="0" w:space="0" w:color="auto"/>
                <w:left w:val="none" w:sz="0" w:space="0" w:color="auto"/>
                <w:bottom w:val="none" w:sz="0" w:space="0" w:color="auto"/>
                <w:right w:val="none" w:sz="0" w:space="0" w:color="auto"/>
              </w:divBdr>
            </w:div>
            <w:div w:id="1358316948">
              <w:marLeft w:val="0"/>
              <w:marRight w:val="0"/>
              <w:marTop w:val="0"/>
              <w:marBottom w:val="0"/>
              <w:divBdr>
                <w:top w:val="none" w:sz="0" w:space="0" w:color="auto"/>
                <w:left w:val="none" w:sz="0" w:space="0" w:color="auto"/>
                <w:bottom w:val="none" w:sz="0" w:space="0" w:color="auto"/>
                <w:right w:val="none" w:sz="0" w:space="0" w:color="auto"/>
              </w:divBdr>
            </w:div>
            <w:div w:id="1835144815">
              <w:marLeft w:val="0"/>
              <w:marRight w:val="0"/>
              <w:marTop w:val="0"/>
              <w:marBottom w:val="0"/>
              <w:divBdr>
                <w:top w:val="none" w:sz="0" w:space="0" w:color="auto"/>
                <w:left w:val="none" w:sz="0" w:space="0" w:color="auto"/>
                <w:bottom w:val="none" w:sz="0" w:space="0" w:color="auto"/>
                <w:right w:val="none" w:sz="0" w:space="0" w:color="auto"/>
              </w:divBdr>
            </w:div>
            <w:div w:id="959188808">
              <w:marLeft w:val="0"/>
              <w:marRight w:val="0"/>
              <w:marTop w:val="0"/>
              <w:marBottom w:val="0"/>
              <w:divBdr>
                <w:top w:val="none" w:sz="0" w:space="0" w:color="auto"/>
                <w:left w:val="none" w:sz="0" w:space="0" w:color="auto"/>
                <w:bottom w:val="none" w:sz="0" w:space="0" w:color="auto"/>
                <w:right w:val="none" w:sz="0" w:space="0" w:color="auto"/>
              </w:divBdr>
            </w:div>
            <w:div w:id="1517496314">
              <w:marLeft w:val="0"/>
              <w:marRight w:val="0"/>
              <w:marTop w:val="0"/>
              <w:marBottom w:val="0"/>
              <w:divBdr>
                <w:top w:val="none" w:sz="0" w:space="0" w:color="auto"/>
                <w:left w:val="none" w:sz="0" w:space="0" w:color="auto"/>
                <w:bottom w:val="none" w:sz="0" w:space="0" w:color="auto"/>
                <w:right w:val="none" w:sz="0" w:space="0" w:color="auto"/>
              </w:divBdr>
            </w:div>
            <w:div w:id="1014915701">
              <w:marLeft w:val="0"/>
              <w:marRight w:val="0"/>
              <w:marTop w:val="0"/>
              <w:marBottom w:val="0"/>
              <w:divBdr>
                <w:top w:val="none" w:sz="0" w:space="0" w:color="auto"/>
                <w:left w:val="none" w:sz="0" w:space="0" w:color="auto"/>
                <w:bottom w:val="none" w:sz="0" w:space="0" w:color="auto"/>
                <w:right w:val="none" w:sz="0" w:space="0" w:color="auto"/>
              </w:divBdr>
            </w:div>
            <w:div w:id="1117067851">
              <w:marLeft w:val="0"/>
              <w:marRight w:val="0"/>
              <w:marTop w:val="0"/>
              <w:marBottom w:val="0"/>
              <w:divBdr>
                <w:top w:val="none" w:sz="0" w:space="0" w:color="auto"/>
                <w:left w:val="none" w:sz="0" w:space="0" w:color="auto"/>
                <w:bottom w:val="none" w:sz="0" w:space="0" w:color="auto"/>
                <w:right w:val="none" w:sz="0" w:space="0" w:color="auto"/>
              </w:divBdr>
            </w:div>
            <w:div w:id="1276866958">
              <w:marLeft w:val="0"/>
              <w:marRight w:val="0"/>
              <w:marTop w:val="0"/>
              <w:marBottom w:val="0"/>
              <w:divBdr>
                <w:top w:val="none" w:sz="0" w:space="0" w:color="auto"/>
                <w:left w:val="none" w:sz="0" w:space="0" w:color="auto"/>
                <w:bottom w:val="none" w:sz="0" w:space="0" w:color="auto"/>
                <w:right w:val="none" w:sz="0" w:space="0" w:color="auto"/>
              </w:divBdr>
            </w:div>
            <w:div w:id="1954090981">
              <w:marLeft w:val="0"/>
              <w:marRight w:val="0"/>
              <w:marTop w:val="0"/>
              <w:marBottom w:val="0"/>
              <w:divBdr>
                <w:top w:val="none" w:sz="0" w:space="0" w:color="auto"/>
                <w:left w:val="none" w:sz="0" w:space="0" w:color="auto"/>
                <w:bottom w:val="none" w:sz="0" w:space="0" w:color="auto"/>
                <w:right w:val="none" w:sz="0" w:space="0" w:color="auto"/>
              </w:divBdr>
            </w:div>
            <w:div w:id="1096900945">
              <w:marLeft w:val="0"/>
              <w:marRight w:val="0"/>
              <w:marTop w:val="0"/>
              <w:marBottom w:val="0"/>
              <w:divBdr>
                <w:top w:val="none" w:sz="0" w:space="0" w:color="auto"/>
                <w:left w:val="none" w:sz="0" w:space="0" w:color="auto"/>
                <w:bottom w:val="none" w:sz="0" w:space="0" w:color="auto"/>
                <w:right w:val="none" w:sz="0" w:space="0" w:color="auto"/>
              </w:divBdr>
            </w:div>
            <w:div w:id="2011134268">
              <w:marLeft w:val="0"/>
              <w:marRight w:val="0"/>
              <w:marTop w:val="0"/>
              <w:marBottom w:val="0"/>
              <w:divBdr>
                <w:top w:val="none" w:sz="0" w:space="0" w:color="auto"/>
                <w:left w:val="none" w:sz="0" w:space="0" w:color="auto"/>
                <w:bottom w:val="none" w:sz="0" w:space="0" w:color="auto"/>
                <w:right w:val="none" w:sz="0" w:space="0" w:color="auto"/>
              </w:divBdr>
            </w:div>
            <w:div w:id="508568053">
              <w:marLeft w:val="0"/>
              <w:marRight w:val="0"/>
              <w:marTop w:val="0"/>
              <w:marBottom w:val="0"/>
              <w:divBdr>
                <w:top w:val="none" w:sz="0" w:space="0" w:color="auto"/>
                <w:left w:val="none" w:sz="0" w:space="0" w:color="auto"/>
                <w:bottom w:val="none" w:sz="0" w:space="0" w:color="auto"/>
                <w:right w:val="none" w:sz="0" w:space="0" w:color="auto"/>
              </w:divBdr>
            </w:div>
            <w:div w:id="1281381242">
              <w:marLeft w:val="0"/>
              <w:marRight w:val="0"/>
              <w:marTop w:val="0"/>
              <w:marBottom w:val="0"/>
              <w:divBdr>
                <w:top w:val="none" w:sz="0" w:space="0" w:color="auto"/>
                <w:left w:val="none" w:sz="0" w:space="0" w:color="auto"/>
                <w:bottom w:val="none" w:sz="0" w:space="0" w:color="auto"/>
                <w:right w:val="none" w:sz="0" w:space="0" w:color="auto"/>
              </w:divBdr>
            </w:div>
            <w:div w:id="290746430">
              <w:marLeft w:val="0"/>
              <w:marRight w:val="0"/>
              <w:marTop w:val="0"/>
              <w:marBottom w:val="0"/>
              <w:divBdr>
                <w:top w:val="none" w:sz="0" w:space="0" w:color="auto"/>
                <w:left w:val="none" w:sz="0" w:space="0" w:color="auto"/>
                <w:bottom w:val="none" w:sz="0" w:space="0" w:color="auto"/>
                <w:right w:val="none" w:sz="0" w:space="0" w:color="auto"/>
              </w:divBdr>
            </w:div>
            <w:div w:id="809135464">
              <w:marLeft w:val="0"/>
              <w:marRight w:val="0"/>
              <w:marTop w:val="0"/>
              <w:marBottom w:val="0"/>
              <w:divBdr>
                <w:top w:val="none" w:sz="0" w:space="0" w:color="auto"/>
                <w:left w:val="none" w:sz="0" w:space="0" w:color="auto"/>
                <w:bottom w:val="none" w:sz="0" w:space="0" w:color="auto"/>
                <w:right w:val="none" w:sz="0" w:space="0" w:color="auto"/>
              </w:divBdr>
            </w:div>
            <w:div w:id="1595821504">
              <w:marLeft w:val="0"/>
              <w:marRight w:val="0"/>
              <w:marTop w:val="0"/>
              <w:marBottom w:val="0"/>
              <w:divBdr>
                <w:top w:val="none" w:sz="0" w:space="0" w:color="auto"/>
                <w:left w:val="none" w:sz="0" w:space="0" w:color="auto"/>
                <w:bottom w:val="none" w:sz="0" w:space="0" w:color="auto"/>
                <w:right w:val="none" w:sz="0" w:space="0" w:color="auto"/>
              </w:divBdr>
            </w:div>
            <w:div w:id="1889031308">
              <w:marLeft w:val="0"/>
              <w:marRight w:val="0"/>
              <w:marTop w:val="0"/>
              <w:marBottom w:val="0"/>
              <w:divBdr>
                <w:top w:val="none" w:sz="0" w:space="0" w:color="auto"/>
                <w:left w:val="none" w:sz="0" w:space="0" w:color="auto"/>
                <w:bottom w:val="none" w:sz="0" w:space="0" w:color="auto"/>
                <w:right w:val="none" w:sz="0" w:space="0" w:color="auto"/>
              </w:divBdr>
            </w:div>
            <w:div w:id="481888966">
              <w:marLeft w:val="0"/>
              <w:marRight w:val="0"/>
              <w:marTop w:val="0"/>
              <w:marBottom w:val="0"/>
              <w:divBdr>
                <w:top w:val="none" w:sz="0" w:space="0" w:color="auto"/>
                <w:left w:val="none" w:sz="0" w:space="0" w:color="auto"/>
                <w:bottom w:val="none" w:sz="0" w:space="0" w:color="auto"/>
                <w:right w:val="none" w:sz="0" w:space="0" w:color="auto"/>
              </w:divBdr>
            </w:div>
            <w:div w:id="1550847975">
              <w:marLeft w:val="0"/>
              <w:marRight w:val="0"/>
              <w:marTop w:val="0"/>
              <w:marBottom w:val="0"/>
              <w:divBdr>
                <w:top w:val="none" w:sz="0" w:space="0" w:color="auto"/>
                <w:left w:val="none" w:sz="0" w:space="0" w:color="auto"/>
                <w:bottom w:val="none" w:sz="0" w:space="0" w:color="auto"/>
                <w:right w:val="none" w:sz="0" w:space="0" w:color="auto"/>
              </w:divBdr>
            </w:div>
            <w:div w:id="671378220">
              <w:marLeft w:val="0"/>
              <w:marRight w:val="0"/>
              <w:marTop w:val="0"/>
              <w:marBottom w:val="0"/>
              <w:divBdr>
                <w:top w:val="none" w:sz="0" w:space="0" w:color="auto"/>
                <w:left w:val="none" w:sz="0" w:space="0" w:color="auto"/>
                <w:bottom w:val="none" w:sz="0" w:space="0" w:color="auto"/>
                <w:right w:val="none" w:sz="0" w:space="0" w:color="auto"/>
              </w:divBdr>
            </w:div>
            <w:div w:id="283582193">
              <w:marLeft w:val="0"/>
              <w:marRight w:val="0"/>
              <w:marTop w:val="0"/>
              <w:marBottom w:val="0"/>
              <w:divBdr>
                <w:top w:val="none" w:sz="0" w:space="0" w:color="auto"/>
                <w:left w:val="none" w:sz="0" w:space="0" w:color="auto"/>
                <w:bottom w:val="none" w:sz="0" w:space="0" w:color="auto"/>
                <w:right w:val="none" w:sz="0" w:space="0" w:color="auto"/>
              </w:divBdr>
            </w:div>
            <w:div w:id="296686508">
              <w:marLeft w:val="0"/>
              <w:marRight w:val="0"/>
              <w:marTop w:val="0"/>
              <w:marBottom w:val="0"/>
              <w:divBdr>
                <w:top w:val="none" w:sz="0" w:space="0" w:color="auto"/>
                <w:left w:val="none" w:sz="0" w:space="0" w:color="auto"/>
                <w:bottom w:val="none" w:sz="0" w:space="0" w:color="auto"/>
                <w:right w:val="none" w:sz="0" w:space="0" w:color="auto"/>
              </w:divBdr>
            </w:div>
            <w:div w:id="761604447">
              <w:marLeft w:val="0"/>
              <w:marRight w:val="0"/>
              <w:marTop w:val="0"/>
              <w:marBottom w:val="0"/>
              <w:divBdr>
                <w:top w:val="none" w:sz="0" w:space="0" w:color="auto"/>
                <w:left w:val="none" w:sz="0" w:space="0" w:color="auto"/>
                <w:bottom w:val="none" w:sz="0" w:space="0" w:color="auto"/>
                <w:right w:val="none" w:sz="0" w:space="0" w:color="auto"/>
              </w:divBdr>
            </w:div>
            <w:div w:id="607546010">
              <w:marLeft w:val="0"/>
              <w:marRight w:val="0"/>
              <w:marTop w:val="0"/>
              <w:marBottom w:val="0"/>
              <w:divBdr>
                <w:top w:val="none" w:sz="0" w:space="0" w:color="auto"/>
                <w:left w:val="none" w:sz="0" w:space="0" w:color="auto"/>
                <w:bottom w:val="none" w:sz="0" w:space="0" w:color="auto"/>
                <w:right w:val="none" w:sz="0" w:space="0" w:color="auto"/>
              </w:divBdr>
            </w:div>
            <w:div w:id="806581789">
              <w:marLeft w:val="0"/>
              <w:marRight w:val="0"/>
              <w:marTop w:val="0"/>
              <w:marBottom w:val="0"/>
              <w:divBdr>
                <w:top w:val="none" w:sz="0" w:space="0" w:color="auto"/>
                <w:left w:val="none" w:sz="0" w:space="0" w:color="auto"/>
                <w:bottom w:val="none" w:sz="0" w:space="0" w:color="auto"/>
                <w:right w:val="none" w:sz="0" w:space="0" w:color="auto"/>
              </w:divBdr>
            </w:div>
            <w:div w:id="1372420141">
              <w:marLeft w:val="0"/>
              <w:marRight w:val="0"/>
              <w:marTop w:val="0"/>
              <w:marBottom w:val="0"/>
              <w:divBdr>
                <w:top w:val="none" w:sz="0" w:space="0" w:color="auto"/>
                <w:left w:val="none" w:sz="0" w:space="0" w:color="auto"/>
                <w:bottom w:val="none" w:sz="0" w:space="0" w:color="auto"/>
                <w:right w:val="none" w:sz="0" w:space="0" w:color="auto"/>
              </w:divBdr>
            </w:div>
            <w:div w:id="272978968">
              <w:marLeft w:val="0"/>
              <w:marRight w:val="0"/>
              <w:marTop w:val="0"/>
              <w:marBottom w:val="0"/>
              <w:divBdr>
                <w:top w:val="none" w:sz="0" w:space="0" w:color="auto"/>
                <w:left w:val="none" w:sz="0" w:space="0" w:color="auto"/>
                <w:bottom w:val="none" w:sz="0" w:space="0" w:color="auto"/>
                <w:right w:val="none" w:sz="0" w:space="0" w:color="auto"/>
              </w:divBdr>
            </w:div>
            <w:div w:id="1185749216">
              <w:marLeft w:val="0"/>
              <w:marRight w:val="0"/>
              <w:marTop w:val="0"/>
              <w:marBottom w:val="0"/>
              <w:divBdr>
                <w:top w:val="none" w:sz="0" w:space="0" w:color="auto"/>
                <w:left w:val="none" w:sz="0" w:space="0" w:color="auto"/>
                <w:bottom w:val="none" w:sz="0" w:space="0" w:color="auto"/>
                <w:right w:val="none" w:sz="0" w:space="0" w:color="auto"/>
              </w:divBdr>
            </w:div>
            <w:div w:id="1212574060">
              <w:marLeft w:val="0"/>
              <w:marRight w:val="0"/>
              <w:marTop w:val="0"/>
              <w:marBottom w:val="0"/>
              <w:divBdr>
                <w:top w:val="none" w:sz="0" w:space="0" w:color="auto"/>
                <w:left w:val="none" w:sz="0" w:space="0" w:color="auto"/>
                <w:bottom w:val="none" w:sz="0" w:space="0" w:color="auto"/>
                <w:right w:val="none" w:sz="0" w:space="0" w:color="auto"/>
              </w:divBdr>
            </w:div>
            <w:div w:id="2120637196">
              <w:marLeft w:val="0"/>
              <w:marRight w:val="0"/>
              <w:marTop w:val="0"/>
              <w:marBottom w:val="0"/>
              <w:divBdr>
                <w:top w:val="none" w:sz="0" w:space="0" w:color="auto"/>
                <w:left w:val="none" w:sz="0" w:space="0" w:color="auto"/>
                <w:bottom w:val="none" w:sz="0" w:space="0" w:color="auto"/>
                <w:right w:val="none" w:sz="0" w:space="0" w:color="auto"/>
              </w:divBdr>
            </w:div>
            <w:div w:id="263850388">
              <w:marLeft w:val="0"/>
              <w:marRight w:val="0"/>
              <w:marTop w:val="0"/>
              <w:marBottom w:val="0"/>
              <w:divBdr>
                <w:top w:val="none" w:sz="0" w:space="0" w:color="auto"/>
                <w:left w:val="none" w:sz="0" w:space="0" w:color="auto"/>
                <w:bottom w:val="none" w:sz="0" w:space="0" w:color="auto"/>
                <w:right w:val="none" w:sz="0" w:space="0" w:color="auto"/>
              </w:divBdr>
            </w:div>
            <w:div w:id="186405480">
              <w:marLeft w:val="0"/>
              <w:marRight w:val="0"/>
              <w:marTop w:val="0"/>
              <w:marBottom w:val="0"/>
              <w:divBdr>
                <w:top w:val="none" w:sz="0" w:space="0" w:color="auto"/>
                <w:left w:val="none" w:sz="0" w:space="0" w:color="auto"/>
                <w:bottom w:val="none" w:sz="0" w:space="0" w:color="auto"/>
                <w:right w:val="none" w:sz="0" w:space="0" w:color="auto"/>
              </w:divBdr>
            </w:div>
            <w:div w:id="2028172267">
              <w:marLeft w:val="0"/>
              <w:marRight w:val="0"/>
              <w:marTop w:val="0"/>
              <w:marBottom w:val="0"/>
              <w:divBdr>
                <w:top w:val="none" w:sz="0" w:space="0" w:color="auto"/>
                <w:left w:val="none" w:sz="0" w:space="0" w:color="auto"/>
                <w:bottom w:val="none" w:sz="0" w:space="0" w:color="auto"/>
                <w:right w:val="none" w:sz="0" w:space="0" w:color="auto"/>
              </w:divBdr>
            </w:div>
            <w:div w:id="871116535">
              <w:marLeft w:val="0"/>
              <w:marRight w:val="0"/>
              <w:marTop w:val="0"/>
              <w:marBottom w:val="0"/>
              <w:divBdr>
                <w:top w:val="none" w:sz="0" w:space="0" w:color="auto"/>
                <w:left w:val="none" w:sz="0" w:space="0" w:color="auto"/>
                <w:bottom w:val="none" w:sz="0" w:space="0" w:color="auto"/>
                <w:right w:val="none" w:sz="0" w:space="0" w:color="auto"/>
              </w:divBdr>
            </w:div>
            <w:div w:id="1640065255">
              <w:marLeft w:val="0"/>
              <w:marRight w:val="0"/>
              <w:marTop w:val="0"/>
              <w:marBottom w:val="0"/>
              <w:divBdr>
                <w:top w:val="none" w:sz="0" w:space="0" w:color="auto"/>
                <w:left w:val="none" w:sz="0" w:space="0" w:color="auto"/>
                <w:bottom w:val="none" w:sz="0" w:space="0" w:color="auto"/>
                <w:right w:val="none" w:sz="0" w:space="0" w:color="auto"/>
              </w:divBdr>
            </w:div>
            <w:div w:id="51318664">
              <w:marLeft w:val="0"/>
              <w:marRight w:val="0"/>
              <w:marTop w:val="0"/>
              <w:marBottom w:val="0"/>
              <w:divBdr>
                <w:top w:val="none" w:sz="0" w:space="0" w:color="auto"/>
                <w:left w:val="none" w:sz="0" w:space="0" w:color="auto"/>
                <w:bottom w:val="none" w:sz="0" w:space="0" w:color="auto"/>
                <w:right w:val="none" w:sz="0" w:space="0" w:color="auto"/>
              </w:divBdr>
            </w:div>
            <w:div w:id="1695618736">
              <w:marLeft w:val="0"/>
              <w:marRight w:val="0"/>
              <w:marTop w:val="0"/>
              <w:marBottom w:val="0"/>
              <w:divBdr>
                <w:top w:val="none" w:sz="0" w:space="0" w:color="auto"/>
                <w:left w:val="none" w:sz="0" w:space="0" w:color="auto"/>
                <w:bottom w:val="none" w:sz="0" w:space="0" w:color="auto"/>
                <w:right w:val="none" w:sz="0" w:space="0" w:color="auto"/>
              </w:divBdr>
            </w:div>
            <w:div w:id="1814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1902">
      <w:bodyDiv w:val="1"/>
      <w:marLeft w:val="0"/>
      <w:marRight w:val="0"/>
      <w:marTop w:val="0"/>
      <w:marBottom w:val="0"/>
      <w:divBdr>
        <w:top w:val="none" w:sz="0" w:space="0" w:color="auto"/>
        <w:left w:val="none" w:sz="0" w:space="0" w:color="auto"/>
        <w:bottom w:val="none" w:sz="0" w:space="0" w:color="auto"/>
        <w:right w:val="none" w:sz="0" w:space="0" w:color="auto"/>
      </w:divBdr>
    </w:div>
    <w:div w:id="37054453">
      <w:bodyDiv w:val="1"/>
      <w:marLeft w:val="0"/>
      <w:marRight w:val="0"/>
      <w:marTop w:val="0"/>
      <w:marBottom w:val="0"/>
      <w:divBdr>
        <w:top w:val="none" w:sz="0" w:space="0" w:color="auto"/>
        <w:left w:val="none" w:sz="0" w:space="0" w:color="auto"/>
        <w:bottom w:val="none" w:sz="0" w:space="0" w:color="auto"/>
        <w:right w:val="none" w:sz="0" w:space="0" w:color="auto"/>
      </w:divBdr>
    </w:div>
    <w:div w:id="76289442">
      <w:bodyDiv w:val="1"/>
      <w:marLeft w:val="0"/>
      <w:marRight w:val="0"/>
      <w:marTop w:val="0"/>
      <w:marBottom w:val="0"/>
      <w:divBdr>
        <w:top w:val="none" w:sz="0" w:space="0" w:color="auto"/>
        <w:left w:val="none" w:sz="0" w:space="0" w:color="auto"/>
        <w:bottom w:val="none" w:sz="0" w:space="0" w:color="auto"/>
        <w:right w:val="none" w:sz="0" w:space="0" w:color="auto"/>
      </w:divBdr>
    </w:div>
    <w:div w:id="108353705">
      <w:bodyDiv w:val="1"/>
      <w:marLeft w:val="0"/>
      <w:marRight w:val="0"/>
      <w:marTop w:val="0"/>
      <w:marBottom w:val="0"/>
      <w:divBdr>
        <w:top w:val="none" w:sz="0" w:space="0" w:color="auto"/>
        <w:left w:val="none" w:sz="0" w:space="0" w:color="auto"/>
        <w:bottom w:val="none" w:sz="0" w:space="0" w:color="auto"/>
        <w:right w:val="none" w:sz="0" w:space="0" w:color="auto"/>
      </w:divBdr>
    </w:div>
    <w:div w:id="117796852">
      <w:bodyDiv w:val="1"/>
      <w:marLeft w:val="0"/>
      <w:marRight w:val="0"/>
      <w:marTop w:val="0"/>
      <w:marBottom w:val="0"/>
      <w:divBdr>
        <w:top w:val="none" w:sz="0" w:space="0" w:color="auto"/>
        <w:left w:val="none" w:sz="0" w:space="0" w:color="auto"/>
        <w:bottom w:val="none" w:sz="0" w:space="0" w:color="auto"/>
        <w:right w:val="none" w:sz="0" w:space="0" w:color="auto"/>
      </w:divBdr>
    </w:div>
    <w:div w:id="118038019">
      <w:bodyDiv w:val="1"/>
      <w:marLeft w:val="0"/>
      <w:marRight w:val="0"/>
      <w:marTop w:val="0"/>
      <w:marBottom w:val="0"/>
      <w:divBdr>
        <w:top w:val="none" w:sz="0" w:space="0" w:color="auto"/>
        <w:left w:val="none" w:sz="0" w:space="0" w:color="auto"/>
        <w:bottom w:val="none" w:sz="0" w:space="0" w:color="auto"/>
        <w:right w:val="none" w:sz="0" w:space="0" w:color="auto"/>
      </w:divBdr>
    </w:div>
    <w:div w:id="161821265">
      <w:bodyDiv w:val="1"/>
      <w:marLeft w:val="0"/>
      <w:marRight w:val="0"/>
      <w:marTop w:val="0"/>
      <w:marBottom w:val="0"/>
      <w:divBdr>
        <w:top w:val="none" w:sz="0" w:space="0" w:color="auto"/>
        <w:left w:val="none" w:sz="0" w:space="0" w:color="auto"/>
        <w:bottom w:val="none" w:sz="0" w:space="0" w:color="auto"/>
        <w:right w:val="none" w:sz="0" w:space="0" w:color="auto"/>
      </w:divBdr>
    </w:div>
    <w:div w:id="163978168">
      <w:bodyDiv w:val="1"/>
      <w:marLeft w:val="0"/>
      <w:marRight w:val="0"/>
      <w:marTop w:val="0"/>
      <w:marBottom w:val="0"/>
      <w:divBdr>
        <w:top w:val="none" w:sz="0" w:space="0" w:color="auto"/>
        <w:left w:val="none" w:sz="0" w:space="0" w:color="auto"/>
        <w:bottom w:val="none" w:sz="0" w:space="0" w:color="auto"/>
        <w:right w:val="none" w:sz="0" w:space="0" w:color="auto"/>
      </w:divBdr>
    </w:div>
    <w:div w:id="182717740">
      <w:bodyDiv w:val="1"/>
      <w:marLeft w:val="0"/>
      <w:marRight w:val="0"/>
      <w:marTop w:val="0"/>
      <w:marBottom w:val="0"/>
      <w:divBdr>
        <w:top w:val="none" w:sz="0" w:space="0" w:color="auto"/>
        <w:left w:val="none" w:sz="0" w:space="0" w:color="auto"/>
        <w:bottom w:val="none" w:sz="0" w:space="0" w:color="auto"/>
        <w:right w:val="none" w:sz="0" w:space="0" w:color="auto"/>
      </w:divBdr>
    </w:div>
    <w:div w:id="186338315">
      <w:bodyDiv w:val="1"/>
      <w:marLeft w:val="0"/>
      <w:marRight w:val="0"/>
      <w:marTop w:val="0"/>
      <w:marBottom w:val="0"/>
      <w:divBdr>
        <w:top w:val="none" w:sz="0" w:space="0" w:color="auto"/>
        <w:left w:val="none" w:sz="0" w:space="0" w:color="auto"/>
        <w:bottom w:val="none" w:sz="0" w:space="0" w:color="auto"/>
        <w:right w:val="none" w:sz="0" w:space="0" w:color="auto"/>
      </w:divBdr>
    </w:div>
    <w:div w:id="216670193">
      <w:bodyDiv w:val="1"/>
      <w:marLeft w:val="0"/>
      <w:marRight w:val="0"/>
      <w:marTop w:val="0"/>
      <w:marBottom w:val="0"/>
      <w:divBdr>
        <w:top w:val="none" w:sz="0" w:space="0" w:color="auto"/>
        <w:left w:val="none" w:sz="0" w:space="0" w:color="auto"/>
        <w:bottom w:val="none" w:sz="0" w:space="0" w:color="auto"/>
        <w:right w:val="none" w:sz="0" w:space="0" w:color="auto"/>
      </w:divBdr>
    </w:div>
    <w:div w:id="222453021">
      <w:bodyDiv w:val="1"/>
      <w:marLeft w:val="0"/>
      <w:marRight w:val="0"/>
      <w:marTop w:val="0"/>
      <w:marBottom w:val="0"/>
      <w:divBdr>
        <w:top w:val="none" w:sz="0" w:space="0" w:color="auto"/>
        <w:left w:val="none" w:sz="0" w:space="0" w:color="auto"/>
        <w:bottom w:val="none" w:sz="0" w:space="0" w:color="auto"/>
        <w:right w:val="none" w:sz="0" w:space="0" w:color="auto"/>
      </w:divBdr>
    </w:div>
    <w:div w:id="236214213">
      <w:bodyDiv w:val="1"/>
      <w:marLeft w:val="0"/>
      <w:marRight w:val="0"/>
      <w:marTop w:val="0"/>
      <w:marBottom w:val="0"/>
      <w:divBdr>
        <w:top w:val="none" w:sz="0" w:space="0" w:color="auto"/>
        <w:left w:val="none" w:sz="0" w:space="0" w:color="auto"/>
        <w:bottom w:val="none" w:sz="0" w:space="0" w:color="auto"/>
        <w:right w:val="none" w:sz="0" w:space="0" w:color="auto"/>
      </w:divBdr>
    </w:div>
    <w:div w:id="285626817">
      <w:bodyDiv w:val="1"/>
      <w:marLeft w:val="0"/>
      <w:marRight w:val="0"/>
      <w:marTop w:val="0"/>
      <w:marBottom w:val="0"/>
      <w:divBdr>
        <w:top w:val="none" w:sz="0" w:space="0" w:color="auto"/>
        <w:left w:val="none" w:sz="0" w:space="0" w:color="auto"/>
        <w:bottom w:val="none" w:sz="0" w:space="0" w:color="auto"/>
        <w:right w:val="none" w:sz="0" w:space="0" w:color="auto"/>
      </w:divBdr>
    </w:div>
    <w:div w:id="331682154">
      <w:bodyDiv w:val="1"/>
      <w:marLeft w:val="0"/>
      <w:marRight w:val="0"/>
      <w:marTop w:val="0"/>
      <w:marBottom w:val="0"/>
      <w:divBdr>
        <w:top w:val="none" w:sz="0" w:space="0" w:color="auto"/>
        <w:left w:val="none" w:sz="0" w:space="0" w:color="auto"/>
        <w:bottom w:val="none" w:sz="0" w:space="0" w:color="auto"/>
        <w:right w:val="none" w:sz="0" w:space="0" w:color="auto"/>
      </w:divBdr>
    </w:div>
    <w:div w:id="370962140">
      <w:bodyDiv w:val="1"/>
      <w:marLeft w:val="0"/>
      <w:marRight w:val="0"/>
      <w:marTop w:val="0"/>
      <w:marBottom w:val="0"/>
      <w:divBdr>
        <w:top w:val="none" w:sz="0" w:space="0" w:color="auto"/>
        <w:left w:val="none" w:sz="0" w:space="0" w:color="auto"/>
        <w:bottom w:val="none" w:sz="0" w:space="0" w:color="auto"/>
        <w:right w:val="none" w:sz="0" w:space="0" w:color="auto"/>
      </w:divBdr>
    </w:div>
    <w:div w:id="387581552">
      <w:bodyDiv w:val="1"/>
      <w:marLeft w:val="0"/>
      <w:marRight w:val="0"/>
      <w:marTop w:val="0"/>
      <w:marBottom w:val="0"/>
      <w:divBdr>
        <w:top w:val="none" w:sz="0" w:space="0" w:color="auto"/>
        <w:left w:val="none" w:sz="0" w:space="0" w:color="auto"/>
        <w:bottom w:val="none" w:sz="0" w:space="0" w:color="auto"/>
        <w:right w:val="none" w:sz="0" w:space="0" w:color="auto"/>
      </w:divBdr>
    </w:div>
    <w:div w:id="430443125">
      <w:bodyDiv w:val="1"/>
      <w:marLeft w:val="0"/>
      <w:marRight w:val="0"/>
      <w:marTop w:val="0"/>
      <w:marBottom w:val="0"/>
      <w:divBdr>
        <w:top w:val="none" w:sz="0" w:space="0" w:color="auto"/>
        <w:left w:val="none" w:sz="0" w:space="0" w:color="auto"/>
        <w:bottom w:val="none" w:sz="0" w:space="0" w:color="auto"/>
        <w:right w:val="none" w:sz="0" w:space="0" w:color="auto"/>
      </w:divBdr>
    </w:div>
    <w:div w:id="462314094">
      <w:bodyDiv w:val="1"/>
      <w:marLeft w:val="0"/>
      <w:marRight w:val="0"/>
      <w:marTop w:val="0"/>
      <w:marBottom w:val="0"/>
      <w:divBdr>
        <w:top w:val="none" w:sz="0" w:space="0" w:color="auto"/>
        <w:left w:val="none" w:sz="0" w:space="0" w:color="auto"/>
        <w:bottom w:val="none" w:sz="0" w:space="0" w:color="auto"/>
        <w:right w:val="none" w:sz="0" w:space="0" w:color="auto"/>
      </w:divBdr>
    </w:div>
    <w:div w:id="463620323">
      <w:bodyDiv w:val="1"/>
      <w:marLeft w:val="0"/>
      <w:marRight w:val="0"/>
      <w:marTop w:val="0"/>
      <w:marBottom w:val="0"/>
      <w:divBdr>
        <w:top w:val="none" w:sz="0" w:space="0" w:color="auto"/>
        <w:left w:val="none" w:sz="0" w:space="0" w:color="auto"/>
        <w:bottom w:val="none" w:sz="0" w:space="0" w:color="auto"/>
        <w:right w:val="none" w:sz="0" w:space="0" w:color="auto"/>
      </w:divBdr>
    </w:div>
    <w:div w:id="509687615">
      <w:bodyDiv w:val="1"/>
      <w:marLeft w:val="0"/>
      <w:marRight w:val="0"/>
      <w:marTop w:val="0"/>
      <w:marBottom w:val="0"/>
      <w:divBdr>
        <w:top w:val="none" w:sz="0" w:space="0" w:color="auto"/>
        <w:left w:val="none" w:sz="0" w:space="0" w:color="auto"/>
        <w:bottom w:val="none" w:sz="0" w:space="0" w:color="auto"/>
        <w:right w:val="none" w:sz="0" w:space="0" w:color="auto"/>
      </w:divBdr>
    </w:div>
    <w:div w:id="519507985">
      <w:bodyDiv w:val="1"/>
      <w:marLeft w:val="0"/>
      <w:marRight w:val="0"/>
      <w:marTop w:val="0"/>
      <w:marBottom w:val="0"/>
      <w:divBdr>
        <w:top w:val="none" w:sz="0" w:space="0" w:color="auto"/>
        <w:left w:val="none" w:sz="0" w:space="0" w:color="auto"/>
        <w:bottom w:val="none" w:sz="0" w:space="0" w:color="auto"/>
        <w:right w:val="none" w:sz="0" w:space="0" w:color="auto"/>
      </w:divBdr>
    </w:div>
    <w:div w:id="571545640">
      <w:bodyDiv w:val="1"/>
      <w:marLeft w:val="0"/>
      <w:marRight w:val="0"/>
      <w:marTop w:val="0"/>
      <w:marBottom w:val="0"/>
      <w:divBdr>
        <w:top w:val="none" w:sz="0" w:space="0" w:color="auto"/>
        <w:left w:val="none" w:sz="0" w:space="0" w:color="auto"/>
        <w:bottom w:val="none" w:sz="0" w:space="0" w:color="auto"/>
        <w:right w:val="none" w:sz="0" w:space="0" w:color="auto"/>
      </w:divBdr>
    </w:div>
    <w:div w:id="577175982">
      <w:bodyDiv w:val="1"/>
      <w:marLeft w:val="0"/>
      <w:marRight w:val="0"/>
      <w:marTop w:val="0"/>
      <w:marBottom w:val="0"/>
      <w:divBdr>
        <w:top w:val="none" w:sz="0" w:space="0" w:color="auto"/>
        <w:left w:val="none" w:sz="0" w:space="0" w:color="auto"/>
        <w:bottom w:val="none" w:sz="0" w:space="0" w:color="auto"/>
        <w:right w:val="none" w:sz="0" w:space="0" w:color="auto"/>
      </w:divBdr>
    </w:div>
    <w:div w:id="585118384">
      <w:bodyDiv w:val="1"/>
      <w:marLeft w:val="0"/>
      <w:marRight w:val="0"/>
      <w:marTop w:val="0"/>
      <w:marBottom w:val="0"/>
      <w:divBdr>
        <w:top w:val="none" w:sz="0" w:space="0" w:color="auto"/>
        <w:left w:val="none" w:sz="0" w:space="0" w:color="auto"/>
        <w:bottom w:val="none" w:sz="0" w:space="0" w:color="auto"/>
        <w:right w:val="none" w:sz="0" w:space="0" w:color="auto"/>
      </w:divBdr>
    </w:div>
    <w:div w:id="586305742">
      <w:bodyDiv w:val="1"/>
      <w:marLeft w:val="0"/>
      <w:marRight w:val="0"/>
      <w:marTop w:val="0"/>
      <w:marBottom w:val="0"/>
      <w:divBdr>
        <w:top w:val="none" w:sz="0" w:space="0" w:color="auto"/>
        <w:left w:val="none" w:sz="0" w:space="0" w:color="auto"/>
        <w:bottom w:val="none" w:sz="0" w:space="0" w:color="auto"/>
        <w:right w:val="none" w:sz="0" w:space="0" w:color="auto"/>
      </w:divBdr>
    </w:div>
    <w:div w:id="588195222">
      <w:bodyDiv w:val="1"/>
      <w:marLeft w:val="0"/>
      <w:marRight w:val="0"/>
      <w:marTop w:val="0"/>
      <w:marBottom w:val="0"/>
      <w:divBdr>
        <w:top w:val="none" w:sz="0" w:space="0" w:color="auto"/>
        <w:left w:val="none" w:sz="0" w:space="0" w:color="auto"/>
        <w:bottom w:val="none" w:sz="0" w:space="0" w:color="auto"/>
        <w:right w:val="none" w:sz="0" w:space="0" w:color="auto"/>
      </w:divBdr>
    </w:div>
    <w:div w:id="613905289">
      <w:bodyDiv w:val="1"/>
      <w:marLeft w:val="0"/>
      <w:marRight w:val="0"/>
      <w:marTop w:val="0"/>
      <w:marBottom w:val="0"/>
      <w:divBdr>
        <w:top w:val="none" w:sz="0" w:space="0" w:color="auto"/>
        <w:left w:val="none" w:sz="0" w:space="0" w:color="auto"/>
        <w:bottom w:val="none" w:sz="0" w:space="0" w:color="auto"/>
        <w:right w:val="none" w:sz="0" w:space="0" w:color="auto"/>
      </w:divBdr>
    </w:div>
    <w:div w:id="617103534">
      <w:bodyDiv w:val="1"/>
      <w:marLeft w:val="0"/>
      <w:marRight w:val="0"/>
      <w:marTop w:val="0"/>
      <w:marBottom w:val="0"/>
      <w:divBdr>
        <w:top w:val="none" w:sz="0" w:space="0" w:color="auto"/>
        <w:left w:val="none" w:sz="0" w:space="0" w:color="auto"/>
        <w:bottom w:val="none" w:sz="0" w:space="0" w:color="auto"/>
        <w:right w:val="none" w:sz="0" w:space="0" w:color="auto"/>
      </w:divBdr>
    </w:div>
    <w:div w:id="662705751">
      <w:bodyDiv w:val="1"/>
      <w:marLeft w:val="0"/>
      <w:marRight w:val="0"/>
      <w:marTop w:val="0"/>
      <w:marBottom w:val="0"/>
      <w:divBdr>
        <w:top w:val="none" w:sz="0" w:space="0" w:color="auto"/>
        <w:left w:val="none" w:sz="0" w:space="0" w:color="auto"/>
        <w:bottom w:val="none" w:sz="0" w:space="0" w:color="auto"/>
        <w:right w:val="none" w:sz="0" w:space="0" w:color="auto"/>
      </w:divBdr>
    </w:div>
    <w:div w:id="685518796">
      <w:bodyDiv w:val="1"/>
      <w:marLeft w:val="0"/>
      <w:marRight w:val="0"/>
      <w:marTop w:val="0"/>
      <w:marBottom w:val="0"/>
      <w:divBdr>
        <w:top w:val="none" w:sz="0" w:space="0" w:color="auto"/>
        <w:left w:val="none" w:sz="0" w:space="0" w:color="auto"/>
        <w:bottom w:val="none" w:sz="0" w:space="0" w:color="auto"/>
        <w:right w:val="none" w:sz="0" w:space="0" w:color="auto"/>
      </w:divBdr>
    </w:div>
    <w:div w:id="708189847">
      <w:bodyDiv w:val="1"/>
      <w:marLeft w:val="0"/>
      <w:marRight w:val="0"/>
      <w:marTop w:val="0"/>
      <w:marBottom w:val="0"/>
      <w:divBdr>
        <w:top w:val="none" w:sz="0" w:space="0" w:color="auto"/>
        <w:left w:val="none" w:sz="0" w:space="0" w:color="auto"/>
        <w:bottom w:val="none" w:sz="0" w:space="0" w:color="auto"/>
        <w:right w:val="none" w:sz="0" w:space="0" w:color="auto"/>
      </w:divBdr>
    </w:div>
    <w:div w:id="714424043">
      <w:bodyDiv w:val="1"/>
      <w:marLeft w:val="0"/>
      <w:marRight w:val="0"/>
      <w:marTop w:val="0"/>
      <w:marBottom w:val="0"/>
      <w:divBdr>
        <w:top w:val="none" w:sz="0" w:space="0" w:color="auto"/>
        <w:left w:val="none" w:sz="0" w:space="0" w:color="auto"/>
        <w:bottom w:val="none" w:sz="0" w:space="0" w:color="auto"/>
        <w:right w:val="none" w:sz="0" w:space="0" w:color="auto"/>
      </w:divBdr>
    </w:div>
    <w:div w:id="768163409">
      <w:bodyDiv w:val="1"/>
      <w:marLeft w:val="0"/>
      <w:marRight w:val="0"/>
      <w:marTop w:val="0"/>
      <w:marBottom w:val="0"/>
      <w:divBdr>
        <w:top w:val="none" w:sz="0" w:space="0" w:color="auto"/>
        <w:left w:val="none" w:sz="0" w:space="0" w:color="auto"/>
        <w:bottom w:val="none" w:sz="0" w:space="0" w:color="auto"/>
        <w:right w:val="none" w:sz="0" w:space="0" w:color="auto"/>
      </w:divBdr>
    </w:div>
    <w:div w:id="796727394">
      <w:bodyDiv w:val="1"/>
      <w:marLeft w:val="0"/>
      <w:marRight w:val="0"/>
      <w:marTop w:val="0"/>
      <w:marBottom w:val="0"/>
      <w:divBdr>
        <w:top w:val="none" w:sz="0" w:space="0" w:color="auto"/>
        <w:left w:val="none" w:sz="0" w:space="0" w:color="auto"/>
        <w:bottom w:val="none" w:sz="0" w:space="0" w:color="auto"/>
        <w:right w:val="none" w:sz="0" w:space="0" w:color="auto"/>
      </w:divBdr>
    </w:div>
    <w:div w:id="805700563">
      <w:bodyDiv w:val="1"/>
      <w:marLeft w:val="0"/>
      <w:marRight w:val="0"/>
      <w:marTop w:val="0"/>
      <w:marBottom w:val="0"/>
      <w:divBdr>
        <w:top w:val="none" w:sz="0" w:space="0" w:color="auto"/>
        <w:left w:val="none" w:sz="0" w:space="0" w:color="auto"/>
        <w:bottom w:val="none" w:sz="0" w:space="0" w:color="auto"/>
        <w:right w:val="none" w:sz="0" w:space="0" w:color="auto"/>
      </w:divBdr>
    </w:div>
    <w:div w:id="805976176">
      <w:bodyDiv w:val="1"/>
      <w:marLeft w:val="0"/>
      <w:marRight w:val="0"/>
      <w:marTop w:val="0"/>
      <w:marBottom w:val="0"/>
      <w:divBdr>
        <w:top w:val="none" w:sz="0" w:space="0" w:color="auto"/>
        <w:left w:val="none" w:sz="0" w:space="0" w:color="auto"/>
        <w:bottom w:val="none" w:sz="0" w:space="0" w:color="auto"/>
        <w:right w:val="none" w:sz="0" w:space="0" w:color="auto"/>
      </w:divBdr>
      <w:divsChild>
        <w:div w:id="1900625695">
          <w:marLeft w:val="0"/>
          <w:marRight w:val="0"/>
          <w:marTop w:val="0"/>
          <w:marBottom w:val="0"/>
          <w:divBdr>
            <w:top w:val="none" w:sz="0" w:space="0" w:color="auto"/>
            <w:left w:val="none" w:sz="0" w:space="0" w:color="auto"/>
            <w:bottom w:val="none" w:sz="0" w:space="0" w:color="auto"/>
            <w:right w:val="none" w:sz="0" w:space="0" w:color="auto"/>
          </w:divBdr>
          <w:divsChild>
            <w:div w:id="1124496195">
              <w:marLeft w:val="0"/>
              <w:marRight w:val="0"/>
              <w:marTop w:val="0"/>
              <w:marBottom w:val="0"/>
              <w:divBdr>
                <w:top w:val="none" w:sz="0" w:space="0" w:color="auto"/>
                <w:left w:val="none" w:sz="0" w:space="0" w:color="auto"/>
                <w:bottom w:val="none" w:sz="0" w:space="0" w:color="auto"/>
                <w:right w:val="none" w:sz="0" w:space="0" w:color="auto"/>
              </w:divBdr>
              <w:divsChild>
                <w:div w:id="14863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09167">
      <w:bodyDiv w:val="1"/>
      <w:marLeft w:val="0"/>
      <w:marRight w:val="0"/>
      <w:marTop w:val="0"/>
      <w:marBottom w:val="0"/>
      <w:divBdr>
        <w:top w:val="none" w:sz="0" w:space="0" w:color="auto"/>
        <w:left w:val="none" w:sz="0" w:space="0" w:color="auto"/>
        <w:bottom w:val="none" w:sz="0" w:space="0" w:color="auto"/>
        <w:right w:val="none" w:sz="0" w:space="0" w:color="auto"/>
      </w:divBdr>
    </w:div>
    <w:div w:id="836650612">
      <w:bodyDiv w:val="1"/>
      <w:marLeft w:val="0"/>
      <w:marRight w:val="0"/>
      <w:marTop w:val="0"/>
      <w:marBottom w:val="0"/>
      <w:divBdr>
        <w:top w:val="none" w:sz="0" w:space="0" w:color="auto"/>
        <w:left w:val="none" w:sz="0" w:space="0" w:color="auto"/>
        <w:bottom w:val="none" w:sz="0" w:space="0" w:color="auto"/>
        <w:right w:val="none" w:sz="0" w:space="0" w:color="auto"/>
      </w:divBdr>
    </w:div>
    <w:div w:id="841552870">
      <w:bodyDiv w:val="1"/>
      <w:marLeft w:val="0"/>
      <w:marRight w:val="0"/>
      <w:marTop w:val="0"/>
      <w:marBottom w:val="0"/>
      <w:divBdr>
        <w:top w:val="none" w:sz="0" w:space="0" w:color="auto"/>
        <w:left w:val="none" w:sz="0" w:space="0" w:color="auto"/>
        <w:bottom w:val="none" w:sz="0" w:space="0" w:color="auto"/>
        <w:right w:val="none" w:sz="0" w:space="0" w:color="auto"/>
      </w:divBdr>
    </w:div>
    <w:div w:id="905797583">
      <w:bodyDiv w:val="1"/>
      <w:marLeft w:val="0"/>
      <w:marRight w:val="0"/>
      <w:marTop w:val="0"/>
      <w:marBottom w:val="0"/>
      <w:divBdr>
        <w:top w:val="none" w:sz="0" w:space="0" w:color="auto"/>
        <w:left w:val="none" w:sz="0" w:space="0" w:color="auto"/>
        <w:bottom w:val="none" w:sz="0" w:space="0" w:color="auto"/>
        <w:right w:val="none" w:sz="0" w:space="0" w:color="auto"/>
      </w:divBdr>
    </w:div>
    <w:div w:id="962930291">
      <w:bodyDiv w:val="1"/>
      <w:marLeft w:val="0"/>
      <w:marRight w:val="0"/>
      <w:marTop w:val="0"/>
      <w:marBottom w:val="0"/>
      <w:divBdr>
        <w:top w:val="none" w:sz="0" w:space="0" w:color="auto"/>
        <w:left w:val="none" w:sz="0" w:space="0" w:color="auto"/>
        <w:bottom w:val="none" w:sz="0" w:space="0" w:color="auto"/>
        <w:right w:val="none" w:sz="0" w:space="0" w:color="auto"/>
      </w:divBdr>
    </w:div>
    <w:div w:id="966546477">
      <w:bodyDiv w:val="1"/>
      <w:marLeft w:val="0"/>
      <w:marRight w:val="0"/>
      <w:marTop w:val="0"/>
      <w:marBottom w:val="0"/>
      <w:divBdr>
        <w:top w:val="none" w:sz="0" w:space="0" w:color="auto"/>
        <w:left w:val="none" w:sz="0" w:space="0" w:color="auto"/>
        <w:bottom w:val="none" w:sz="0" w:space="0" w:color="auto"/>
        <w:right w:val="none" w:sz="0" w:space="0" w:color="auto"/>
      </w:divBdr>
    </w:div>
    <w:div w:id="970671281">
      <w:bodyDiv w:val="1"/>
      <w:marLeft w:val="0"/>
      <w:marRight w:val="0"/>
      <w:marTop w:val="0"/>
      <w:marBottom w:val="0"/>
      <w:divBdr>
        <w:top w:val="none" w:sz="0" w:space="0" w:color="auto"/>
        <w:left w:val="none" w:sz="0" w:space="0" w:color="auto"/>
        <w:bottom w:val="none" w:sz="0" w:space="0" w:color="auto"/>
        <w:right w:val="none" w:sz="0" w:space="0" w:color="auto"/>
      </w:divBdr>
    </w:div>
    <w:div w:id="972367712">
      <w:bodyDiv w:val="1"/>
      <w:marLeft w:val="0"/>
      <w:marRight w:val="0"/>
      <w:marTop w:val="0"/>
      <w:marBottom w:val="0"/>
      <w:divBdr>
        <w:top w:val="none" w:sz="0" w:space="0" w:color="auto"/>
        <w:left w:val="none" w:sz="0" w:space="0" w:color="auto"/>
        <w:bottom w:val="none" w:sz="0" w:space="0" w:color="auto"/>
        <w:right w:val="none" w:sz="0" w:space="0" w:color="auto"/>
      </w:divBdr>
    </w:div>
    <w:div w:id="1015381346">
      <w:bodyDiv w:val="1"/>
      <w:marLeft w:val="0"/>
      <w:marRight w:val="0"/>
      <w:marTop w:val="0"/>
      <w:marBottom w:val="0"/>
      <w:divBdr>
        <w:top w:val="none" w:sz="0" w:space="0" w:color="auto"/>
        <w:left w:val="none" w:sz="0" w:space="0" w:color="auto"/>
        <w:bottom w:val="none" w:sz="0" w:space="0" w:color="auto"/>
        <w:right w:val="none" w:sz="0" w:space="0" w:color="auto"/>
      </w:divBdr>
    </w:div>
    <w:div w:id="1018002702">
      <w:bodyDiv w:val="1"/>
      <w:marLeft w:val="0"/>
      <w:marRight w:val="0"/>
      <w:marTop w:val="0"/>
      <w:marBottom w:val="0"/>
      <w:divBdr>
        <w:top w:val="none" w:sz="0" w:space="0" w:color="auto"/>
        <w:left w:val="none" w:sz="0" w:space="0" w:color="auto"/>
        <w:bottom w:val="none" w:sz="0" w:space="0" w:color="auto"/>
        <w:right w:val="none" w:sz="0" w:space="0" w:color="auto"/>
      </w:divBdr>
    </w:div>
    <w:div w:id="1021586710">
      <w:bodyDiv w:val="1"/>
      <w:marLeft w:val="0"/>
      <w:marRight w:val="0"/>
      <w:marTop w:val="0"/>
      <w:marBottom w:val="0"/>
      <w:divBdr>
        <w:top w:val="none" w:sz="0" w:space="0" w:color="auto"/>
        <w:left w:val="none" w:sz="0" w:space="0" w:color="auto"/>
        <w:bottom w:val="none" w:sz="0" w:space="0" w:color="auto"/>
        <w:right w:val="none" w:sz="0" w:space="0" w:color="auto"/>
      </w:divBdr>
    </w:div>
    <w:div w:id="1090664890">
      <w:bodyDiv w:val="1"/>
      <w:marLeft w:val="0"/>
      <w:marRight w:val="0"/>
      <w:marTop w:val="0"/>
      <w:marBottom w:val="0"/>
      <w:divBdr>
        <w:top w:val="none" w:sz="0" w:space="0" w:color="auto"/>
        <w:left w:val="none" w:sz="0" w:space="0" w:color="auto"/>
        <w:bottom w:val="none" w:sz="0" w:space="0" w:color="auto"/>
        <w:right w:val="none" w:sz="0" w:space="0" w:color="auto"/>
      </w:divBdr>
    </w:div>
    <w:div w:id="1101950162">
      <w:bodyDiv w:val="1"/>
      <w:marLeft w:val="0"/>
      <w:marRight w:val="0"/>
      <w:marTop w:val="0"/>
      <w:marBottom w:val="0"/>
      <w:divBdr>
        <w:top w:val="none" w:sz="0" w:space="0" w:color="auto"/>
        <w:left w:val="none" w:sz="0" w:space="0" w:color="auto"/>
        <w:bottom w:val="none" w:sz="0" w:space="0" w:color="auto"/>
        <w:right w:val="none" w:sz="0" w:space="0" w:color="auto"/>
      </w:divBdr>
    </w:div>
    <w:div w:id="1107114549">
      <w:bodyDiv w:val="1"/>
      <w:marLeft w:val="0"/>
      <w:marRight w:val="0"/>
      <w:marTop w:val="0"/>
      <w:marBottom w:val="0"/>
      <w:divBdr>
        <w:top w:val="none" w:sz="0" w:space="0" w:color="auto"/>
        <w:left w:val="none" w:sz="0" w:space="0" w:color="auto"/>
        <w:bottom w:val="none" w:sz="0" w:space="0" w:color="auto"/>
        <w:right w:val="none" w:sz="0" w:space="0" w:color="auto"/>
      </w:divBdr>
    </w:div>
    <w:div w:id="1155226504">
      <w:bodyDiv w:val="1"/>
      <w:marLeft w:val="0"/>
      <w:marRight w:val="0"/>
      <w:marTop w:val="0"/>
      <w:marBottom w:val="0"/>
      <w:divBdr>
        <w:top w:val="none" w:sz="0" w:space="0" w:color="auto"/>
        <w:left w:val="none" w:sz="0" w:space="0" w:color="auto"/>
        <w:bottom w:val="none" w:sz="0" w:space="0" w:color="auto"/>
        <w:right w:val="none" w:sz="0" w:space="0" w:color="auto"/>
      </w:divBdr>
    </w:div>
    <w:div w:id="1212183975">
      <w:bodyDiv w:val="1"/>
      <w:marLeft w:val="0"/>
      <w:marRight w:val="0"/>
      <w:marTop w:val="0"/>
      <w:marBottom w:val="0"/>
      <w:divBdr>
        <w:top w:val="none" w:sz="0" w:space="0" w:color="auto"/>
        <w:left w:val="none" w:sz="0" w:space="0" w:color="auto"/>
        <w:bottom w:val="none" w:sz="0" w:space="0" w:color="auto"/>
        <w:right w:val="none" w:sz="0" w:space="0" w:color="auto"/>
      </w:divBdr>
      <w:divsChild>
        <w:div w:id="713576218">
          <w:marLeft w:val="0"/>
          <w:marRight w:val="0"/>
          <w:marTop w:val="0"/>
          <w:marBottom w:val="0"/>
          <w:divBdr>
            <w:top w:val="none" w:sz="0" w:space="0" w:color="auto"/>
            <w:left w:val="none" w:sz="0" w:space="0" w:color="auto"/>
            <w:bottom w:val="none" w:sz="0" w:space="0" w:color="auto"/>
            <w:right w:val="none" w:sz="0" w:space="0" w:color="auto"/>
          </w:divBdr>
          <w:divsChild>
            <w:div w:id="286817793">
              <w:marLeft w:val="0"/>
              <w:marRight w:val="0"/>
              <w:marTop w:val="0"/>
              <w:marBottom w:val="0"/>
              <w:divBdr>
                <w:top w:val="none" w:sz="0" w:space="0" w:color="auto"/>
                <w:left w:val="none" w:sz="0" w:space="0" w:color="auto"/>
                <w:bottom w:val="none" w:sz="0" w:space="0" w:color="auto"/>
                <w:right w:val="none" w:sz="0" w:space="0" w:color="auto"/>
              </w:divBdr>
              <w:divsChild>
                <w:div w:id="22363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96063">
      <w:bodyDiv w:val="1"/>
      <w:marLeft w:val="0"/>
      <w:marRight w:val="0"/>
      <w:marTop w:val="0"/>
      <w:marBottom w:val="0"/>
      <w:divBdr>
        <w:top w:val="none" w:sz="0" w:space="0" w:color="auto"/>
        <w:left w:val="none" w:sz="0" w:space="0" w:color="auto"/>
        <w:bottom w:val="none" w:sz="0" w:space="0" w:color="auto"/>
        <w:right w:val="none" w:sz="0" w:space="0" w:color="auto"/>
      </w:divBdr>
    </w:div>
    <w:div w:id="1270166207">
      <w:bodyDiv w:val="1"/>
      <w:marLeft w:val="0"/>
      <w:marRight w:val="0"/>
      <w:marTop w:val="0"/>
      <w:marBottom w:val="0"/>
      <w:divBdr>
        <w:top w:val="none" w:sz="0" w:space="0" w:color="auto"/>
        <w:left w:val="none" w:sz="0" w:space="0" w:color="auto"/>
        <w:bottom w:val="none" w:sz="0" w:space="0" w:color="auto"/>
        <w:right w:val="none" w:sz="0" w:space="0" w:color="auto"/>
      </w:divBdr>
    </w:div>
    <w:div w:id="1295912530">
      <w:bodyDiv w:val="1"/>
      <w:marLeft w:val="0"/>
      <w:marRight w:val="0"/>
      <w:marTop w:val="0"/>
      <w:marBottom w:val="0"/>
      <w:divBdr>
        <w:top w:val="none" w:sz="0" w:space="0" w:color="auto"/>
        <w:left w:val="none" w:sz="0" w:space="0" w:color="auto"/>
        <w:bottom w:val="none" w:sz="0" w:space="0" w:color="auto"/>
        <w:right w:val="none" w:sz="0" w:space="0" w:color="auto"/>
      </w:divBdr>
    </w:div>
    <w:div w:id="1334837526">
      <w:bodyDiv w:val="1"/>
      <w:marLeft w:val="0"/>
      <w:marRight w:val="0"/>
      <w:marTop w:val="0"/>
      <w:marBottom w:val="0"/>
      <w:divBdr>
        <w:top w:val="none" w:sz="0" w:space="0" w:color="auto"/>
        <w:left w:val="none" w:sz="0" w:space="0" w:color="auto"/>
        <w:bottom w:val="none" w:sz="0" w:space="0" w:color="auto"/>
        <w:right w:val="none" w:sz="0" w:space="0" w:color="auto"/>
      </w:divBdr>
    </w:div>
    <w:div w:id="1334914763">
      <w:bodyDiv w:val="1"/>
      <w:marLeft w:val="0"/>
      <w:marRight w:val="0"/>
      <w:marTop w:val="0"/>
      <w:marBottom w:val="0"/>
      <w:divBdr>
        <w:top w:val="none" w:sz="0" w:space="0" w:color="auto"/>
        <w:left w:val="none" w:sz="0" w:space="0" w:color="auto"/>
        <w:bottom w:val="none" w:sz="0" w:space="0" w:color="auto"/>
        <w:right w:val="none" w:sz="0" w:space="0" w:color="auto"/>
      </w:divBdr>
    </w:div>
    <w:div w:id="1340622663">
      <w:bodyDiv w:val="1"/>
      <w:marLeft w:val="0"/>
      <w:marRight w:val="0"/>
      <w:marTop w:val="0"/>
      <w:marBottom w:val="0"/>
      <w:divBdr>
        <w:top w:val="none" w:sz="0" w:space="0" w:color="auto"/>
        <w:left w:val="none" w:sz="0" w:space="0" w:color="auto"/>
        <w:bottom w:val="none" w:sz="0" w:space="0" w:color="auto"/>
        <w:right w:val="none" w:sz="0" w:space="0" w:color="auto"/>
      </w:divBdr>
    </w:div>
    <w:div w:id="1355232130">
      <w:bodyDiv w:val="1"/>
      <w:marLeft w:val="0"/>
      <w:marRight w:val="0"/>
      <w:marTop w:val="0"/>
      <w:marBottom w:val="0"/>
      <w:divBdr>
        <w:top w:val="none" w:sz="0" w:space="0" w:color="auto"/>
        <w:left w:val="none" w:sz="0" w:space="0" w:color="auto"/>
        <w:bottom w:val="none" w:sz="0" w:space="0" w:color="auto"/>
        <w:right w:val="none" w:sz="0" w:space="0" w:color="auto"/>
      </w:divBdr>
    </w:div>
    <w:div w:id="1366757104">
      <w:bodyDiv w:val="1"/>
      <w:marLeft w:val="0"/>
      <w:marRight w:val="0"/>
      <w:marTop w:val="0"/>
      <w:marBottom w:val="0"/>
      <w:divBdr>
        <w:top w:val="none" w:sz="0" w:space="0" w:color="auto"/>
        <w:left w:val="none" w:sz="0" w:space="0" w:color="auto"/>
        <w:bottom w:val="none" w:sz="0" w:space="0" w:color="auto"/>
        <w:right w:val="none" w:sz="0" w:space="0" w:color="auto"/>
      </w:divBdr>
    </w:div>
    <w:div w:id="1367440419">
      <w:bodyDiv w:val="1"/>
      <w:marLeft w:val="0"/>
      <w:marRight w:val="0"/>
      <w:marTop w:val="0"/>
      <w:marBottom w:val="0"/>
      <w:divBdr>
        <w:top w:val="none" w:sz="0" w:space="0" w:color="auto"/>
        <w:left w:val="none" w:sz="0" w:space="0" w:color="auto"/>
        <w:bottom w:val="none" w:sz="0" w:space="0" w:color="auto"/>
        <w:right w:val="none" w:sz="0" w:space="0" w:color="auto"/>
      </w:divBdr>
    </w:div>
    <w:div w:id="1384790661">
      <w:bodyDiv w:val="1"/>
      <w:marLeft w:val="0"/>
      <w:marRight w:val="0"/>
      <w:marTop w:val="0"/>
      <w:marBottom w:val="0"/>
      <w:divBdr>
        <w:top w:val="none" w:sz="0" w:space="0" w:color="auto"/>
        <w:left w:val="none" w:sz="0" w:space="0" w:color="auto"/>
        <w:bottom w:val="none" w:sz="0" w:space="0" w:color="auto"/>
        <w:right w:val="none" w:sz="0" w:space="0" w:color="auto"/>
      </w:divBdr>
    </w:div>
    <w:div w:id="1397508198">
      <w:bodyDiv w:val="1"/>
      <w:marLeft w:val="0"/>
      <w:marRight w:val="0"/>
      <w:marTop w:val="0"/>
      <w:marBottom w:val="0"/>
      <w:divBdr>
        <w:top w:val="none" w:sz="0" w:space="0" w:color="auto"/>
        <w:left w:val="none" w:sz="0" w:space="0" w:color="auto"/>
        <w:bottom w:val="none" w:sz="0" w:space="0" w:color="auto"/>
        <w:right w:val="none" w:sz="0" w:space="0" w:color="auto"/>
      </w:divBdr>
    </w:div>
    <w:div w:id="1403525224">
      <w:bodyDiv w:val="1"/>
      <w:marLeft w:val="0"/>
      <w:marRight w:val="0"/>
      <w:marTop w:val="0"/>
      <w:marBottom w:val="0"/>
      <w:divBdr>
        <w:top w:val="none" w:sz="0" w:space="0" w:color="auto"/>
        <w:left w:val="none" w:sz="0" w:space="0" w:color="auto"/>
        <w:bottom w:val="none" w:sz="0" w:space="0" w:color="auto"/>
        <w:right w:val="none" w:sz="0" w:space="0" w:color="auto"/>
      </w:divBdr>
    </w:div>
    <w:div w:id="1408111792">
      <w:bodyDiv w:val="1"/>
      <w:marLeft w:val="0"/>
      <w:marRight w:val="0"/>
      <w:marTop w:val="0"/>
      <w:marBottom w:val="0"/>
      <w:divBdr>
        <w:top w:val="none" w:sz="0" w:space="0" w:color="auto"/>
        <w:left w:val="none" w:sz="0" w:space="0" w:color="auto"/>
        <w:bottom w:val="none" w:sz="0" w:space="0" w:color="auto"/>
        <w:right w:val="none" w:sz="0" w:space="0" w:color="auto"/>
      </w:divBdr>
    </w:div>
    <w:div w:id="1408965249">
      <w:bodyDiv w:val="1"/>
      <w:marLeft w:val="0"/>
      <w:marRight w:val="0"/>
      <w:marTop w:val="0"/>
      <w:marBottom w:val="0"/>
      <w:divBdr>
        <w:top w:val="none" w:sz="0" w:space="0" w:color="auto"/>
        <w:left w:val="none" w:sz="0" w:space="0" w:color="auto"/>
        <w:bottom w:val="none" w:sz="0" w:space="0" w:color="auto"/>
        <w:right w:val="none" w:sz="0" w:space="0" w:color="auto"/>
      </w:divBdr>
    </w:div>
    <w:div w:id="1418290594">
      <w:bodyDiv w:val="1"/>
      <w:marLeft w:val="0"/>
      <w:marRight w:val="0"/>
      <w:marTop w:val="0"/>
      <w:marBottom w:val="0"/>
      <w:divBdr>
        <w:top w:val="none" w:sz="0" w:space="0" w:color="auto"/>
        <w:left w:val="none" w:sz="0" w:space="0" w:color="auto"/>
        <w:bottom w:val="none" w:sz="0" w:space="0" w:color="auto"/>
        <w:right w:val="none" w:sz="0" w:space="0" w:color="auto"/>
      </w:divBdr>
    </w:div>
    <w:div w:id="1426347054">
      <w:bodyDiv w:val="1"/>
      <w:marLeft w:val="0"/>
      <w:marRight w:val="0"/>
      <w:marTop w:val="0"/>
      <w:marBottom w:val="0"/>
      <w:divBdr>
        <w:top w:val="none" w:sz="0" w:space="0" w:color="auto"/>
        <w:left w:val="none" w:sz="0" w:space="0" w:color="auto"/>
        <w:bottom w:val="none" w:sz="0" w:space="0" w:color="auto"/>
        <w:right w:val="none" w:sz="0" w:space="0" w:color="auto"/>
      </w:divBdr>
    </w:div>
    <w:div w:id="1455752744">
      <w:bodyDiv w:val="1"/>
      <w:marLeft w:val="0"/>
      <w:marRight w:val="0"/>
      <w:marTop w:val="0"/>
      <w:marBottom w:val="0"/>
      <w:divBdr>
        <w:top w:val="none" w:sz="0" w:space="0" w:color="auto"/>
        <w:left w:val="none" w:sz="0" w:space="0" w:color="auto"/>
        <w:bottom w:val="none" w:sz="0" w:space="0" w:color="auto"/>
        <w:right w:val="none" w:sz="0" w:space="0" w:color="auto"/>
      </w:divBdr>
    </w:div>
    <w:div w:id="1481579316">
      <w:bodyDiv w:val="1"/>
      <w:marLeft w:val="0"/>
      <w:marRight w:val="0"/>
      <w:marTop w:val="0"/>
      <w:marBottom w:val="0"/>
      <w:divBdr>
        <w:top w:val="none" w:sz="0" w:space="0" w:color="auto"/>
        <w:left w:val="none" w:sz="0" w:space="0" w:color="auto"/>
        <w:bottom w:val="none" w:sz="0" w:space="0" w:color="auto"/>
        <w:right w:val="none" w:sz="0" w:space="0" w:color="auto"/>
      </w:divBdr>
    </w:div>
    <w:div w:id="1486313657">
      <w:bodyDiv w:val="1"/>
      <w:marLeft w:val="0"/>
      <w:marRight w:val="0"/>
      <w:marTop w:val="0"/>
      <w:marBottom w:val="0"/>
      <w:divBdr>
        <w:top w:val="none" w:sz="0" w:space="0" w:color="auto"/>
        <w:left w:val="none" w:sz="0" w:space="0" w:color="auto"/>
        <w:bottom w:val="none" w:sz="0" w:space="0" w:color="auto"/>
        <w:right w:val="none" w:sz="0" w:space="0" w:color="auto"/>
      </w:divBdr>
      <w:divsChild>
        <w:div w:id="1847942052">
          <w:marLeft w:val="0"/>
          <w:marRight w:val="0"/>
          <w:marTop w:val="0"/>
          <w:marBottom w:val="0"/>
          <w:divBdr>
            <w:top w:val="none" w:sz="0" w:space="0" w:color="auto"/>
            <w:left w:val="none" w:sz="0" w:space="0" w:color="auto"/>
            <w:bottom w:val="none" w:sz="0" w:space="0" w:color="auto"/>
            <w:right w:val="none" w:sz="0" w:space="0" w:color="auto"/>
          </w:divBdr>
          <w:divsChild>
            <w:div w:id="1040087716">
              <w:marLeft w:val="0"/>
              <w:marRight w:val="0"/>
              <w:marTop w:val="0"/>
              <w:marBottom w:val="0"/>
              <w:divBdr>
                <w:top w:val="none" w:sz="0" w:space="0" w:color="auto"/>
                <w:left w:val="none" w:sz="0" w:space="0" w:color="auto"/>
                <w:bottom w:val="none" w:sz="0" w:space="0" w:color="auto"/>
                <w:right w:val="none" w:sz="0" w:space="0" w:color="auto"/>
              </w:divBdr>
            </w:div>
            <w:div w:id="146868831">
              <w:marLeft w:val="0"/>
              <w:marRight w:val="0"/>
              <w:marTop w:val="0"/>
              <w:marBottom w:val="0"/>
              <w:divBdr>
                <w:top w:val="none" w:sz="0" w:space="0" w:color="auto"/>
                <w:left w:val="none" w:sz="0" w:space="0" w:color="auto"/>
                <w:bottom w:val="none" w:sz="0" w:space="0" w:color="auto"/>
                <w:right w:val="none" w:sz="0" w:space="0" w:color="auto"/>
              </w:divBdr>
            </w:div>
            <w:div w:id="1842232444">
              <w:marLeft w:val="0"/>
              <w:marRight w:val="0"/>
              <w:marTop w:val="0"/>
              <w:marBottom w:val="0"/>
              <w:divBdr>
                <w:top w:val="none" w:sz="0" w:space="0" w:color="auto"/>
                <w:left w:val="none" w:sz="0" w:space="0" w:color="auto"/>
                <w:bottom w:val="none" w:sz="0" w:space="0" w:color="auto"/>
                <w:right w:val="none" w:sz="0" w:space="0" w:color="auto"/>
              </w:divBdr>
            </w:div>
            <w:div w:id="6758244">
              <w:marLeft w:val="0"/>
              <w:marRight w:val="0"/>
              <w:marTop w:val="0"/>
              <w:marBottom w:val="0"/>
              <w:divBdr>
                <w:top w:val="none" w:sz="0" w:space="0" w:color="auto"/>
                <w:left w:val="none" w:sz="0" w:space="0" w:color="auto"/>
                <w:bottom w:val="none" w:sz="0" w:space="0" w:color="auto"/>
                <w:right w:val="none" w:sz="0" w:space="0" w:color="auto"/>
              </w:divBdr>
            </w:div>
            <w:div w:id="1113935908">
              <w:marLeft w:val="0"/>
              <w:marRight w:val="0"/>
              <w:marTop w:val="0"/>
              <w:marBottom w:val="0"/>
              <w:divBdr>
                <w:top w:val="none" w:sz="0" w:space="0" w:color="auto"/>
                <w:left w:val="none" w:sz="0" w:space="0" w:color="auto"/>
                <w:bottom w:val="none" w:sz="0" w:space="0" w:color="auto"/>
                <w:right w:val="none" w:sz="0" w:space="0" w:color="auto"/>
              </w:divBdr>
            </w:div>
            <w:div w:id="66346564">
              <w:marLeft w:val="0"/>
              <w:marRight w:val="0"/>
              <w:marTop w:val="0"/>
              <w:marBottom w:val="0"/>
              <w:divBdr>
                <w:top w:val="none" w:sz="0" w:space="0" w:color="auto"/>
                <w:left w:val="none" w:sz="0" w:space="0" w:color="auto"/>
                <w:bottom w:val="none" w:sz="0" w:space="0" w:color="auto"/>
                <w:right w:val="none" w:sz="0" w:space="0" w:color="auto"/>
              </w:divBdr>
            </w:div>
            <w:div w:id="114718494">
              <w:marLeft w:val="0"/>
              <w:marRight w:val="0"/>
              <w:marTop w:val="0"/>
              <w:marBottom w:val="0"/>
              <w:divBdr>
                <w:top w:val="none" w:sz="0" w:space="0" w:color="auto"/>
                <w:left w:val="none" w:sz="0" w:space="0" w:color="auto"/>
                <w:bottom w:val="none" w:sz="0" w:space="0" w:color="auto"/>
                <w:right w:val="none" w:sz="0" w:space="0" w:color="auto"/>
              </w:divBdr>
            </w:div>
            <w:div w:id="1516454335">
              <w:marLeft w:val="0"/>
              <w:marRight w:val="0"/>
              <w:marTop w:val="0"/>
              <w:marBottom w:val="0"/>
              <w:divBdr>
                <w:top w:val="none" w:sz="0" w:space="0" w:color="auto"/>
                <w:left w:val="none" w:sz="0" w:space="0" w:color="auto"/>
                <w:bottom w:val="none" w:sz="0" w:space="0" w:color="auto"/>
                <w:right w:val="none" w:sz="0" w:space="0" w:color="auto"/>
              </w:divBdr>
            </w:div>
            <w:div w:id="1721132972">
              <w:marLeft w:val="0"/>
              <w:marRight w:val="0"/>
              <w:marTop w:val="0"/>
              <w:marBottom w:val="0"/>
              <w:divBdr>
                <w:top w:val="none" w:sz="0" w:space="0" w:color="auto"/>
                <w:left w:val="none" w:sz="0" w:space="0" w:color="auto"/>
                <w:bottom w:val="none" w:sz="0" w:space="0" w:color="auto"/>
                <w:right w:val="none" w:sz="0" w:space="0" w:color="auto"/>
              </w:divBdr>
            </w:div>
            <w:div w:id="1292252165">
              <w:marLeft w:val="0"/>
              <w:marRight w:val="0"/>
              <w:marTop w:val="0"/>
              <w:marBottom w:val="0"/>
              <w:divBdr>
                <w:top w:val="none" w:sz="0" w:space="0" w:color="auto"/>
                <w:left w:val="none" w:sz="0" w:space="0" w:color="auto"/>
                <w:bottom w:val="none" w:sz="0" w:space="0" w:color="auto"/>
                <w:right w:val="none" w:sz="0" w:space="0" w:color="auto"/>
              </w:divBdr>
            </w:div>
            <w:div w:id="982930645">
              <w:marLeft w:val="0"/>
              <w:marRight w:val="0"/>
              <w:marTop w:val="0"/>
              <w:marBottom w:val="0"/>
              <w:divBdr>
                <w:top w:val="none" w:sz="0" w:space="0" w:color="auto"/>
                <w:left w:val="none" w:sz="0" w:space="0" w:color="auto"/>
                <w:bottom w:val="none" w:sz="0" w:space="0" w:color="auto"/>
                <w:right w:val="none" w:sz="0" w:space="0" w:color="auto"/>
              </w:divBdr>
            </w:div>
            <w:div w:id="587542835">
              <w:marLeft w:val="0"/>
              <w:marRight w:val="0"/>
              <w:marTop w:val="0"/>
              <w:marBottom w:val="0"/>
              <w:divBdr>
                <w:top w:val="none" w:sz="0" w:space="0" w:color="auto"/>
                <w:left w:val="none" w:sz="0" w:space="0" w:color="auto"/>
                <w:bottom w:val="none" w:sz="0" w:space="0" w:color="auto"/>
                <w:right w:val="none" w:sz="0" w:space="0" w:color="auto"/>
              </w:divBdr>
            </w:div>
            <w:div w:id="331833606">
              <w:marLeft w:val="0"/>
              <w:marRight w:val="0"/>
              <w:marTop w:val="0"/>
              <w:marBottom w:val="0"/>
              <w:divBdr>
                <w:top w:val="none" w:sz="0" w:space="0" w:color="auto"/>
                <w:left w:val="none" w:sz="0" w:space="0" w:color="auto"/>
                <w:bottom w:val="none" w:sz="0" w:space="0" w:color="auto"/>
                <w:right w:val="none" w:sz="0" w:space="0" w:color="auto"/>
              </w:divBdr>
            </w:div>
            <w:div w:id="984821187">
              <w:marLeft w:val="0"/>
              <w:marRight w:val="0"/>
              <w:marTop w:val="0"/>
              <w:marBottom w:val="0"/>
              <w:divBdr>
                <w:top w:val="none" w:sz="0" w:space="0" w:color="auto"/>
                <w:left w:val="none" w:sz="0" w:space="0" w:color="auto"/>
                <w:bottom w:val="none" w:sz="0" w:space="0" w:color="auto"/>
                <w:right w:val="none" w:sz="0" w:space="0" w:color="auto"/>
              </w:divBdr>
            </w:div>
            <w:div w:id="419987298">
              <w:marLeft w:val="0"/>
              <w:marRight w:val="0"/>
              <w:marTop w:val="0"/>
              <w:marBottom w:val="0"/>
              <w:divBdr>
                <w:top w:val="none" w:sz="0" w:space="0" w:color="auto"/>
                <w:left w:val="none" w:sz="0" w:space="0" w:color="auto"/>
                <w:bottom w:val="none" w:sz="0" w:space="0" w:color="auto"/>
                <w:right w:val="none" w:sz="0" w:space="0" w:color="auto"/>
              </w:divBdr>
            </w:div>
            <w:div w:id="122776480">
              <w:marLeft w:val="0"/>
              <w:marRight w:val="0"/>
              <w:marTop w:val="0"/>
              <w:marBottom w:val="0"/>
              <w:divBdr>
                <w:top w:val="none" w:sz="0" w:space="0" w:color="auto"/>
                <w:left w:val="none" w:sz="0" w:space="0" w:color="auto"/>
                <w:bottom w:val="none" w:sz="0" w:space="0" w:color="auto"/>
                <w:right w:val="none" w:sz="0" w:space="0" w:color="auto"/>
              </w:divBdr>
            </w:div>
            <w:div w:id="67308469">
              <w:marLeft w:val="0"/>
              <w:marRight w:val="0"/>
              <w:marTop w:val="0"/>
              <w:marBottom w:val="0"/>
              <w:divBdr>
                <w:top w:val="none" w:sz="0" w:space="0" w:color="auto"/>
                <w:left w:val="none" w:sz="0" w:space="0" w:color="auto"/>
                <w:bottom w:val="none" w:sz="0" w:space="0" w:color="auto"/>
                <w:right w:val="none" w:sz="0" w:space="0" w:color="auto"/>
              </w:divBdr>
            </w:div>
            <w:div w:id="727189694">
              <w:marLeft w:val="0"/>
              <w:marRight w:val="0"/>
              <w:marTop w:val="0"/>
              <w:marBottom w:val="0"/>
              <w:divBdr>
                <w:top w:val="none" w:sz="0" w:space="0" w:color="auto"/>
                <w:left w:val="none" w:sz="0" w:space="0" w:color="auto"/>
                <w:bottom w:val="none" w:sz="0" w:space="0" w:color="auto"/>
                <w:right w:val="none" w:sz="0" w:space="0" w:color="auto"/>
              </w:divBdr>
            </w:div>
            <w:div w:id="2075279519">
              <w:marLeft w:val="0"/>
              <w:marRight w:val="0"/>
              <w:marTop w:val="0"/>
              <w:marBottom w:val="0"/>
              <w:divBdr>
                <w:top w:val="none" w:sz="0" w:space="0" w:color="auto"/>
                <w:left w:val="none" w:sz="0" w:space="0" w:color="auto"/>
                <w:bottom w:val="none" w:sz="0" w:space="0" w:color="auto"/>
                <w:right w:val="none" w:sz="0" w:space="0" w:color="auto"/>
              </w:divBdr>
            </w:div>
            <w:div w:id="517888217">
              <w:marLeft w:val="0"/>
              <w:marRight w:val="0"/>
              <w:marTop w:val="0"/>
              <w:marBottom w:val="0"/>
              <w:divBdr>
                <w:top w:val="none" w:sz="0" w:space="0" w:color="auto"/>
                <w:left w:val="none" w:sz="0" w:space="0" w:color="auto"/>
                <w:bottom w:val="none" w:sz="0" w:space="0" w:color="auto"/>
                <w:right w:val="none" w:sz="0" w:space="0" w:color="auto"/>
              </w:divBdr>
            </w:div>
            <w:div w:id="249001284">
              <w:marLeft w:val="0"/>
              <w:marRight w:val="0"/>
              <w:marTop w:val="0"/>
              <w:marBottom w:val="0"/>
              <w:divBdr>
                <w:top w:val="none" w:sz="0" w:space="0" w:color="auto"/>
                <w:left w:val="none" w:sz="0" w:space="0" w:color="auto"/>
                <w:bottom w:val="none" w:sz="0" w:space="0" w:color="auto"/>
                <w:right w:val="none" w:sz="0" w:space="0" w:color="auto"/>
              </w:divBdr>
            </w:div>
            <w:div w:id="1285886924">
              <w:marLeft w:val="0"/>
              <w:marRight w:val="0"/>
              <w:marTop w:val="0"/>
              <w:marBottom w:val="0"/>
              <w:divBdr>
                <w:top w:val="none" w:sz="0" w:space="0" w:color="auto"/>
                <w:left w:val="none" w:sz="0" w:space="0" w:color="auto"/>
                <w:bottom w:val="none" w:sz="0" w:space="0" w:color="auto"/>
                <w:right w:val="none" w:sz="0" w:space="0" w:color="auto"/>
              </w:divBdr>
            </w:div>
            <w:div w:id="2083525845">
              <w:marLeft w:val="0"/>
              <w:marRight w:val="0"/>
              <w:marTop w:val="0"/>
              <w:marBottom w:val="0"/>
              <w:divBdr>
                <w:top w:val="none" w:sz="0" w:space="0" w:color="auto"/>
                <w:left w:val="none" w:sz="0" w:space="0" w:color="auto"/>
                <w:bottom w:val="none" w:sz="0" w:space="0" w:color="auto"/>
                <w:right w:val="none" w:sz="0" w:space="0" w:color="auto"/>
              </w:divBdr>
            </w:div>
            <w:div w:id="898782490">
              <w:marLeft w:val="0"/>
              <w:marRight w:val="0"/>
              <w:marTop w:val="0"/>
              <w:marBottom w:val="0"/>
              <w:divBdr>
                <w:top w:val="none" w:sz="0" w:space="0" w:color="auto"/>
                <w:left w:val="none" w:sz="0" w:space="0" w:color="auto"/>
                <w:bottom w:val="none" w:sz="0" w:space="0" w:color="auto"/>
                <w:right w:val="none" w:sz="0" w:space="0" w:color="auto"/>
              </w:divBdr>
            </w:div>
            <w:div w:id="1698460942">
              <w:marLeft w:val="0"/>
              <w:marRight w:val="0"/>
              <w:marTop w:val="0"/>
              <w:marBottom w:val="0"/>
              <w:divBdr>
                <w:top w:val="none" w:sz="0" w:space="0" w:color="auto"/>
                <w:left w:val="none" w:sz="0" w:space="0" w:color="auto"/>
                <w:bottom w:val="none" w:sz="0" w:space="0" w:color="auto"/>
                <w:right w:val="none" w:sz="0" w:space="0" w:color="auto"/>
              </w:divBdr>
            </w:div>
            <w:div w:id="1143349409">
              <w:marLeft w:val="0"/>
              <w:marRight w:val="0"/>
              <w:marTop w:val="0"/>
              <w:marBottom w:val="0"/>
              <w:divBdr>
                <w:top w:val="none" w:sz="0" w:space="0" w:color="auto"/>
                <w:left w:val="none" w:sz="0" w:space="0" w:color="auto"/>
                <w:bottom w:val="none" w:sz="0" w:space="0" w:color="auto"/>
                <w:right w:val="none" w:sz="0" w:space="0" w:color="auto"/>
              </w:divBdr>
            </w:div>
            <w:div w:id="1171259801">
              <w:marLeft w:val="0"/>
              <w:marRight w:val="0"/>
              <w:marTop w:val="0"/>
              <w:marBottom w:val="0"/>
              <w:divBdr>
                <w:top w:val="none" w:sz="0" w:space="0" w:color="auto"/>
                <w:left w:val="none" w:sz="0" w:space="0" w:color="auto"/>
                <w:bottom w:val="none" w:sz="0" w:space="0" w:color="auto"/>
                <w:right w:val="none" w:sz="0" w:space="0" w:color="auto"/>
              </w:divBdr>
            </w:div>
            <w:div w:id="1116213529">
              <w:marLeft w:val="0"/>
              <w:marRight w:val="0"/>
              <w:marTop w:val="0"/>
              <w:marBottom w:val="0"/>
              <w:divBdr>
                <w:top w:val="none" w:sz="0" w:space="0" w:color="auto"/>
                <w:left w:val="none" w:sz="0" w:space="0" w:color="auto"/>
                <w:bottom w:val="none" w:sz="0" w:space="0" w:color="auto"/>
                <w:right w:val="none" w:sz="0" w:space="0" w:color="auto"/>
              </w:divBdr>
            </w:div>
            <w:div w:id="1837963568">
              <w:marLeft w:val="0"/>
              <w:marRight w:val="0"/>
              <w:marTop w:val="0"/>
              <w:marBottom w:val="0"/>
              <w:divBdr>
                <w:top w:val="none" w:sz="0" w:space="0" w:color="auto"/>
                <w:left w:val="none" w:sz="0" w:space="0" w:color="auto"/>
                <w:bottom w:val="none" w:sz="0" w:space="0" w:color="auto"/>
                <w:right w:val="none" w:sz="0" w:space="0" w:color="auto"/>
              </w:divBdr>
            </w:div>
            <w:div w:id="1539466849">
              <w:marLeft w:val="0"/>
              <w:marRight w:val="0"/>
              <w:marTop w:val="0"/>
              <w:marBottom w:val="0"/>
              <w:divBdr>
                <w:top w:val="none" w:sz="0" w:space="0" w:color="auto"/>
                <w:left w:val="none" w:sz="0" w:space="0" w:color="auto"/>
                <w:bottom w:val="none" w:sz="0" w:space="0" w:color="auto"/>
                <w:right w:val="none" w:sz="0" w:space="0" w:color="auto"/>
              </w:divBdr>
            </w:div>
            <w:div w:id="1014263366">
              <w:marLeft w:val="0"/>
              <w:marRight w:val="0"/>
              <w:marTop w:val="0"/>
              <w:marBottom w:val="0"/>
              <w:divBdr>
                <w:top w:val="none" w:sz="0" w:space="0" w:color="auto"/>
                <w:left w:val="none" w:sz="0" w:space="0" w:color="auto"/>
                <w:bottom w:val="none" w:sz="0" w:space="0" w:color="auto"/>
                <w:right w:val="none" w:sz="0" w:space="0" w:color="auto"/>
              </w:divBdr>
            </w:div>
            <w:div w:id="342511330">
              <w:marLeft w:val="0"/>
              <w:marRight w:val="0"/>
              <w:marTop w:val="0"/>
              <w:marBottom w:val="0"/>
              <w:divBdr>
                <w:top w:val="none" w:sz="0" w:space="0" w:color="auto"/>
                <w:left w:val="none" w:sz="0" w:space="0" w:color="auto"/>
                <w:bottom w:val="none" w:sz="0" w:space="0" w:color="auto"/>
                <w:right w:val="none" w:sz="0" w:space="0" w:color="auto"/>
              </w:divBdr>
            </w:div>
            <w:div w:id="1473867450">
              <w:marLeft w:val="0"/>
              <w:marRight w:val="0"/>
              <w:marTop w:val="0"/>
              <w:marBottom w:val="0"/>
              <w:divBdr>
                <w:top w:val="none" w:sz="0" w:space="0" w:color="auto"/>
                <w:left w:val="none" w:sz="0" w:space="0" w:color="auto"/>
                <w:bottom w:val="none" w:sz="0" w:space="0" w:color="auto"/>
                <w:right w:val="none" w:sz="0" w:space="0" w:color="auto"/>
              </w:divBdr>
            </w:div>
            <w:div w:id="2108042231">
              <w:marLeft w:val="0"/>
              <w:marRight w:val="0"/>
              <w:marTop w:val="0"/>
              <w:marBottom w:val="0"/>
              <w:divBdr>
                <w:top w:val="none" w:sz="0" w:space="0" w:color="auto"/>
                <w:left w:val="none" w:sz="0" w:space="0" w:color="auto"/>
                <w:bottom w:val="none" w:sz="0" w:space="0" w:color="auto"/>
                <w:right w:val="none" w:sz="0" w:space="0" w:color="auto"/>
              </w:divBdr>
            </w:div>
            <w:div w:id="1082675532">
              <w:marLeft w:val="0"/>
              <w:marRight w:val="0"/>
              <w:marTop w:val="0"/>
              <w:marBottom w:val="0"/>
              <w:divBdr>
                <w:top w:val="none" w:sz="0" w:space="0" w:color="auto"/>
                <w:left w:val="none" w:sz="0" w:space="0" w:color="auto"/>
                <w:bottom w:val="none" w:sz="0" w:space="0" w:color="auto"/>
                <w:right w:val="none" w:sz="0" w:space="0" w:color="auto"/>
              </w:divBdr>
            </w:div>
            <w:div w:id="1854148516">
              <w:marLeft w:val="0"/>
              <w:marRight w:val="0"/>
              <w:marTop w:val="0"/>
              <w:marBottom w:val="0"/>
              <w:divBdr>
                <w:top w:val="none" w:sz="0" w:space="0" w:color="auto"/>
                <w:left w:val="none" w:sz="0" w:space="0" w:color="auto"/>
                <w:bottom w:val="none" w:sz="0" w:space="0" w:color="auto"/>
                <w:right w:val="none" w:sz="0" w:space="0" w:color="auto"/>
              </w:divBdr>
            </w:div>
            <w:div w:id="372537172">
              <w:marLeft w:val="0"/>
              <w:marRight w:val="0"/>
              <w:marTop w:val="0"/>
              <w:marBottom w:val="0"/>
              <w:divBdr>
                <w:top w:val="none" w:sz="0" w:space="0" w:color="auto"/>
                <w:left w:val="none" w:sz="0" w:space="0" w:color="auto"/>
                <w:bottom w:val="none" w:sz="0" w:space="0" w:color="auto"/>
                <w:right w:val="none" w:sz="0" w:space="0" w:color="auto"/>
              </w:divBdr>
            </w:div>
            <w:div w:id="1999577150">
              <w:marLeft w:val="0"/>
              <w:marRight w:val="0"/>
              <w:marTop w:val="0"/>
              <w:marBottom w:val="0"/>
              <w:divBdr>
                <w:top w:val="none" w:sz="0" w:space="0" w:color="auto"/>
                <w:left w:val="none" w:sz="0" w:space="0" w:color="auto"/>
                <w:bottom w:val="none" w:sz="0" w:space="0" w:color="auto"/>
                <w:right w:val="none" w:sz="0" w:space="0" w:color="auto"/>
              </w:divBdr>
            </w:div>
            <w:div w:id="1770006491">
              <w:marLeft w:val="0"/>
              <w:marRight w:val="0"/>
              <w:marTop w:val="0"/>
              <w:marBottom w:val="0"/>
              <w:divBdr>
                <w:top w:val="none" w:sz="0" w:space="0" w:color="auto"/>
                <w:left w:val="none" w:sz="0" w:space="0" w:color="auto"/>
                <w:bottom w:val="none" w:sz="0" w:space="0" w:color="auto"/>
                <w:right w:val="none" w:sz="0" w:space="0" w:color="auto"/>
              </w:divBdr>
            </w:div>
            <w:div w:id="82725839">
              <w:marLeft w:val="0"/>
              <w:marRight w:val="0"/>
              <w:marTop w:val="0"/>
              <w:marBottom w:val="0"/>
              <w:divBdr>
                <w:top w:val="none" w:sz="0" w:space="0" w:color="auto"/>
                <w:left w:val="none" w:sz="0" w:space="0" w:color="auto"/>
                <w:bottom w:val="none" w:sz="0" w:space="0" w:color="auto"/>
                <w:right w:val="none" w:sz="0" w:space="0" w:color="auto"/>
              </w:divBdr>
            </w:div>
            <w:div w:id="1597517709">
              <w:marLeft w:val="0"/>
              <w:marRight w:val="0"/>
              <w:marTop w:val="0"/>
              <w:marBottom w:val="0"/>
              <w:divBdr>
                <w:top w:val="none" w:sz="0" w:space="0" w:color="auto"/>
                <w:left w:val="none" w:sz="0" w:space="0" w:color="auto"/>
                <w:bottom w:val="none" w:sz="0" w:space="0" w:color="auto"/>
                <w:right w:val="none" w:sz="0" w:space="0" w:color="auto"/>
              </w:divBdr>
            </w:div>
            <w:div w:id="1097822609">
              <w:marLeft w:val="0"/>
              <w:marRight w:val="0"/>
              <w:marTop w:val="0"/>
              <w:marBottom w:val="0"/>
              <w:divBdr>
                <w:top w:val="none" w:sz="0" w:space="0" w:color="auto"/>
                <w:left w:val="none" w:sz="0" w:space="0" w:color="auto"/>
                <w:bottom w:val="none" w:sz="0" w:space="0" w:color="auto"/>
                <w:right w:val="none" w:sz="0" w:space="0" w:color="auto"/>
              </w:divBdr>
            </w:div>
            <w:div w:id="4944417">
              <w:marLeft w:val="0"/>
              <w:marRight w:val="0"/>
              <w:marTop w:val="0"/>
              <w:marBottom w:val="0"/>
              <w:divBdr>
                <w:top w:val="none" w:sz="0" w:space="0" w:color="auto"/>
                <w:left w:val="none" w:sz="0" w:space="0" w:color="auto"/>
                <w:bottom w:val="none" w:sz="0" w:space="0" w:color="auto"/>
                <w:right w:val="none" w:sz="0" w:space="0" w:color="auto"/>
              </w:divBdr>
            </w:div>
            <w:div w:id="2088725748">
              <w:marLeft w:val="0"/>
              <w:marRight w:val="0"/>
              <w:marTop w:val="0"/>
              <w:marBottom w:val="0"/>
              <w:divBdr>
                <w:top w:val="none" w:sz="0" w:space="0" w:color="auto"/>
                <w:left w:val="none" w:sz="0" w:space="0" w:color="auto"/>
                <w:bottom w:val="none" w:sz="0" w:space="0" w:color="auto"/>
                <w:right w:val="none" w:sz="0" w:space="0" w:color="auto"/>
              </w:divBdr>
            </w:div>
            <w:div w:id="2093351433">
              <w:marLeft w:val="0"/>
              <w:marRight w:val="0"/>
              <w:marTop w:val="0"/>
              <w:marBottom w:val="0"/>
              <w:divBdr>
                <w:top w:val="none" w:sz="0" w:space="0" w:color="auto"/>
                <w:left w:val="none" w:sz="0" w:space="0" w:color="auto"/>
                <w:bottom w:val="none" w:sz="0" w:space="0" w:color="auto"/>
                <w:right w:val="none" w:sz="0" w:space="0" w:color="auto"/>
              </w:divBdr>
            </w:div>
            <w:div w:id="648051443">
              <w:marLeft w:val="0"/>
              <w:marRight w:val="0"/>
              <w:marTop w:val="0"/>
              <w:marBottom w:val="0"/>
              <w:divBdr>
                <w:top w:val="none" w:sz="0" w:space="0" w:color="auto"/>
                <w:left w:val="none" w:sz="0" w:space="0" w:color="auto"/>
                <w:bottom w:val="none" w:sz="0" w:space="0" w:color="auto"/>
                <w:right w:val="none" w:sz="0" w:space="0" w:color="auto"/>
              </w:divBdr>
            </w:div>
            <w:div w:id="1628581953">
              <w:marLeft w:val="0"/>
              <w:marRight w:val="0"/>
              <w:marTop w:val="0"/>
              <w:marBottom w:val="0"/>
              <w:divBdr>
                <w:top w:val="none" w:sz="0" w:space="0" w:color="auto"/>
                <w:left w:val="none" w:sz="0" w:space="0" w:color="auto"/>
                <w:bottom w:val="none" w:sz="0" w:space="0" w:color="auto"/>
                <w:right w:val="none" w:sz="0" w:space="0" w:color="auto"/>
              </w:divBdr>
            </w:div>
            <w:div w:id="1322660918">
              <w:marLeft w:val="0"/>
              <w:marRight w:val="0"/>
              <w:marTop w:val="0"/>
              <w:marBottom w:val="0"/>
              <w:divBdr>
                <w:top w:val="none" w:sz="0" w:space="0" w:color="auto"/>
                <w:left w:val="none" w:sz="0" w:space="0" w:color="auto"/>
                <w:bottom w:val="none" w:sz="0" w:space="0" w:color="auto"/>
                <w:right w:val="none" w:sz="0" w:space="0" w:color="auto"/>
              </w:divBdr>
            </w:div>
            <w:div w:id="342903328">
              <w:marLeft w:val="0"/>
              <w:marRight w:val="0"/>
              <w:marTop w:val="0"/>
              <w:marBottom w:val="0"/>
              <w:divBdr>
                <w:top w:val="none" w:sz="0" w:space="0" w:color="auto"/>
                <w:left w:val="none" w:sz="0" w:space="0" w:color="auto"/>
                <w:bottom w:val="none" w:sz="0" w:space="0" w:color="auto"/>
                <w:right w:val="none" w:sz="0" w:space="0" w:color="auto"/>
              </w:divBdr>
            </w:div>
            <w:div w:id="1209030408">
              <w:marLeft w:val="0"/>
              <w:marRight w:val="0"/>
              <w:marTop w:val="0"/>
              <w:marBottom w:val="0"/>
              <w:divBdr>
                <w:top w:val="none" w:sz="0" w:space="0" w:color="auto"/>
                <w:left w:val="none" w:sz="0" w:space="0" w:color="auto"/>
                <w:bottom w:val="none" w:sz="0" w:space="0" w:color="auto"/>
                <w:right w:val="none" w:sz="0" w:space="0" w:color="auto"/>
              </w:divBdr>
            </w:div>
            <w:div w:id="26563706">
              <w:marLeft w:val="0"/>
              <w:marRight w:val="0"/>
              <w:marTop w:val="0"/>
              <w:marBottom w:val="0"/>
              <w:divBdr>
                <w:top w:val="none" w:sz="0" w:space="0" w:color="auto"/>
                <w:left w:val="none" w:sz="0" w:space="0" w:color="auto"/>
                <w:bottom w:val="none" w:sz="0" w:space="0" w:color="auto"/>
                <w:right w:val="none" w:sz="0" w:space="0" w:color="auto"/>
              </w:divBdr>
            </w:div>
            <w:div w:id="2017421951">
              <w:marLeft w:val="0"/>
              <w:marRight w:val="0"/>
              <w:marTop w:val="0"/>
              <w:marBottom w:val="0"/>
              <w:divBdr>
                <w:top w:val="none" w:sz="0" w:space="0" w:color="auto"/>
                <w:left w:val="none" w:sz="0" w:space="0" w:color="auto"/>
                <w:bottom w:val="none" w:sz="0" w:space="0" w:color="auto"/>
                <w:right w:val="none" w:sz="0" w:space="0" w:color="auto"/>
              </w:divBdr>
            </w:div>
            <w:div w:id="1144083585">
              <w:marLeft w:val="0"/>
              <w:marRight w:val="0"/>
              <w:marTop w:val="0"/>
              <w:marBottom w:val="0"/>
              <w:divBdr>
                <w:top w:val="none" w:sz="0" w:space="0" w:color="auto"/>
                <w:left w:val="none" w:sz="0" w:space="0" w:color="auto"/>
                <w:bottom w:val="none" w:sz="0" w:space="0" w:color="auto"/>
                <w:right w:val="none" w:sz="0" w:space="0" w:color="auto"/>
              </w:divBdr>
            </w:div>
            <w:div w:id="1837916526">
              <w:marLeft w:val="0"/>
              <w:marRight w:val="0"/>
              <w:marTop w:val="0"/>
              <w:marBottom w:val="0"/>
              <w:divBdr>
                <w:top w:val="none" w:sz="0" w:space="0" w:color="auto"/>
                <w:left w:val="none" w:sz="0" w:space="0" w:color="auto"/>
                <w:bottom w:val="none" w:sz="0" w:space="0" w:color="auto"/>
                <w:right w:val="none" w:sz="0" w:space="0" w:color="auto"/>
              </w:divBdr>
            </w:div>
            <w:div w:id="1385179527">
              <w:marLeft w:val="0"/>
              <w:marRight w:val="0"/>
              <w:marTop w:val="0"/>
              <w:marBottom w:val="0"/>
              <w:divBdr>
                <w:top w:val="none" w:sz="0" w:space="0" w:color="auto"/>
                <w:left w:val="none" w:sz="0" w:space="0" w:color="auto"/>
                <w:bottom w:val="none" w:sz="0" w:space="0" w:color="auto"/>
                <w:right w:val="none" w:sz="0" w:space="0" w:color="auto"/>
              </w:divBdr>
            </w:div>
            <w:div w:id="856387939">
              <w:marLeft w:val="0"/>
              <w:marRight w:val="0"/>
              <w:marTop w:val="0"/>
              <w:marBottom w:val="0"/>
              <w:divBdr>
                <w:top w:val="none" w:sz="0" w:space="0" w:color="auto"/>
                <w:left w:val="none" w:sz="0" w:space="0" w:color="auto"/>
                <w:bottom w:val="none" w:sz="0" w:space="0" w:color="auto"/>
                <w:right w:val="none" w:sz="0" w:space="0" w:color="auto"/>
              </w:divBdr>
            </w:div>
            <w:div w:id="468205313">
              <w:marLeft w:val="0"/>
              <w:marRight w:val="0"/>
              <w:marTop w:val="0"/>
              <w:marBottom w:val="0"/>
              <w:divBdr>
                <w:top w:val="none" w:sz="0" w:space="0" w:color="auto"/>
                <w:left w:val="none" w:sz="0" w:space="0" w:color="auto"/>
                <w:bottom w:val="none" w:sz="0" w:space="0" w:color="auto"/>
                <w:right w:val="none" w:sz="0" w:space="0" w:color="auto"/>
              </w:divBdr>
            </w:div>
            <w:div w:id="641082986">
              <w:marLeft w:val="0"/>
              <w:marRight w:val="0"/>
              <w:marTop w:val="0"/>
              <w:marBottom w:val="0"/>
              <w:divBdr>
                <w:top w:val="none" w:sz="0" w:space="0" w:color="auto"/>
                <w:left w:val="none" w:sz="0" w:space="0" w:color="auto"/>
                <w:bottom w:val="none" w:sz="0" w:space="0" w:color="auto"/>
                <w:right w:val="none" w:sz="0" w:space="0" w:color="auto"/>
              </w:divBdr>
            </w:div>
            <w:div w:id="998535265">
              <w:marLeft w:val="0"/>
              <w:marRight w:val="0"/>
              <w:marTop w:val="0"/>
              <w:marBottom w:val="0"/>
              <w:divBdr>
                <w:top w:val="none" w:sz="0" w:space="0" w:color="auto"/>
                <w:left w:val="none" w:sz="0" w:space="0" w:color="auto"/>
                <w:bottom w:val="none" w:sz="0" w:space="0" w:color="auto"/>
                <w:right w:val="none" w:sz="0" w:space="0" w:color="auto"/>
              </w:divBdr>
            </w:div>
            <w:div w:id="1596863485">
              <w:marLeft w:val="0"/>
              <w:marRight w:val="0"/>
              <w:marTop w:val="0"/>
              <w:marBottom w:val="0"/>
              <w:divBdr>
                <w:top w:val="none" w:sz="0" w:space="0" w:color="auto"/>
                <w:left w:val="none" w:sz="0" w:space="0" w:color="auto"/>
                <w:bottom w:val="none" w:sz="0" w:space="0" w:color="auto"/>
                <w:right w:val="none" w:sz="0" w:space="0" w:color="auto"/>
              </w:divBdr>
            </w:div>
            <w:div w:id="1993367779">
              <w:marLeft w:val="0"/>
              <w:marRight w:val="0"/>
              <w:marTop w:val="0"/>
              <w:marBottom w:val="0"/>
              <w:divBdr>
                <w:top w:val="none" w:sz="0" w:space="0" w:color="auto"/>
                <w:left w:val="none" w:sz="0" w:space="0" w:color="auto"/>
                <w:bottom w:val="none" w:sz="0" w:space="0" w:color="auto"/>
                <w:right w:val="none" w:sz="0" w:space="0" w:color="auto"/>
              </w:divBdr>
            </w:div>
            <w:div w:id="33577616">
              <w:marLeft w:val="0"/>
              <w:marRight w:val="0"/>
              <w:marTop w:val="0"/>
              <w:marBottom w:val="0"/>
              <w:divBdr>
                <w:top w:val="none" w:sz="0" w:space="0" w:color="auto"/>
                <w:left w:val="none" w:sz="0" w:space="0" w:color="auto"/>
                <w:bottom w:val="none" w:sz="0" w:space="0" w:color="auto"/>
                <w:right w:val="none" w:sz="0" w:space="0" w:color="auto"/>
              </w:divBdr>
            </w:div>
            <w:div w:id="1557429865">
              <w:marLeft w:val="0"/>
              <w:marRight w:val="0"/>
              <w:marTop w:val="0"/>
              <w:marBottom w:val="0"/>
              <w:divBdr>
                <w:top w:val="none" w:sz="0" w:space="0" w:color="auto"/>
                <w:left w:val="none" w:sz="0" w:space="0" w:color="auto"/>
                <w:bottom w:val="none" w:sz="0" w:space="0" w:color="auto"/>
                <w:right w:val="none" w:sz="0" w:space="0" w:color="auto"/>
              </w:divBdr>
            </w:div>
            <w:div w:id="694618569">
              <w:marLeft w:val="0"/>
              <w:marRight w:val="0"/>
              <w:marTop w:val="0"/>
              <w:marBottom w:val="0"/>
              <w:divBdr>
                <w:top w:val="none" w:sz="0" w:space="0" w:color="auto"/>
                <w:left w:val="none" w:sz="0" w:space="0" w:color="auto"/>
                <w:bottom w:val="none" w:sz="0" w:space="0" w:color="auto"/>
                <w:right w:val="none" w:sz="0" w:space="0" w:color="auto"/>
              </w:divBdr>
            </w:div>
            <w:div w:id="1854147562">
              <w:marLeft w:val="0"/>
              <w:marRight w:val="0"/>
              <w:marTop w:val="0"/>
              <w:marBottom w:val="0"/>
              <w:divBdr>
                <w:top w:val="none" w:sz="0" w:space="0" w:color="auto"/>
                <w:left w:val="none" w:sz="0" w:space="0" w:color="auto"/>
                <w:bottom w:val="none" w:sz="0" w:space="0" w:color="auto"/>
                <w:right w:val="none" w:sz="0" w:space="0" w:color="auto"/>
              </w:divBdr>
            </w:div>
            <w:div w:id="539323189">
              <w:marLeft w:val="0"/>
              <w:marRight w:val="0"/>
              <w:marTop w:val="0"/>
              <w:marBottom w:val="0"/>
              <w:divBdr>
                <w:top w:val="none" w:sz="0" w:space="0" w:color="auto"/>
                <w:left w:val="none" w:sz="0" w:space="0" w:color="auto"/>
                <w:bottom w:val="none" w:sz="0" w:space="0" w:color="auto"/>
                <w:right w:val="none" w:sz="0" w:space="0" w:color="auto"/>
              </w:divBdr>
            </w:div>
            <w:div w:id="65884908">
              <w:marLeft w:val="0"/>
              <w:marRight w:val="0"/>
              <w:marTop w:val="0"/>
              <w:marBottom w:val="0"/>
              <w:divBdr>
                <w:top w:val="none" w:sz="0" w:space="0" w:color="auto"/>
                <w:left w:val="none" w:sz="0" w:space="0" w:color="auto"/>
                <w:bottom w:val="none" w:sz="0" w:space="0" w:color="auto"/>
                <w:right w:val="none" w:sz="0" w:space="0" w:color="auto"/>
              </w:divBdr>
            </w:div>
            <w:div w:id="1358653092">
              <w:marLeft w:val="0"/>
              <w:marRight w:val="0"/>
              <w:marTop w:val="0"/>
              <w:marBottom w:val="0"/>
              <w:divBdr>
                <w:top w:val="none" w:sz="0" w:space="0" w:color="auto"/>
                <w:left w:val="none" w:sz="0" w:space="0" w:color="auto"/>
                <w:bottom w:val="none" w:sz="0" w:space="0" w:color="auto"/>
                <w:right w:val="none" w:sz="0" w:space="0" w:color="auto"/>
              </w:divBdr>
            </w:div>
            <w:div w:id="1083406101">
              <w:marLeft w:val="0"/>
              <w:marRight w:val="0"/>
              <w:marTop w:val="0"/>
              <w:marBottom w:val="0"/>
              <w:divBdr>
                <w:top w:val="none" w:sz="0" w:space="0" w:color="auto"/>
                <w:left w:val="none" w:sz="0" w:space="0" w:color="auto"/>
                <w:bottom w:val="none" w:sz="0" w:space="0" w:color="auto"/>
                <w:right w:val="none" w:sz="0" w:space="0" w:color="auto"/>
              </w:divBdr>
            </w:div>
            <w:div w:id="123499403">
              <w:marLeft w:val="0"/>
              <w:marRight w:val="0"/>
              <w:marTop w:val="0"/>
              <w:marBottom w:val="0"/>
              <w:divBdr>
                <w:top w:val="none" w:sz="0" w:space="0" w:color="auto"/>
                <w:left w:val="none" w:sz="0" w:space="0" w:color="auto"/>
                <w:bottom w:val="none" w:sz="0" w:space="0" w:color="auto"/>
                <w:right w:val="none" w:sz="0" w:space="0" w:color="auto"/>
              </w:divBdr>
            </w:div>
            <w:div w:id="1127045367">
              <w:marLeft w:val="0"/>
              <w:marRight w:val="0"/>
              <w:marTop w:val="0"/>
              <w:marBottom w:val="0"/>
              <w:divBdr>
                <w:top w:val="none" w:sz="0" w:space="0" w:color="auto"/>
                <w:left w:val="none" w:sz="0" w:space="0" w:color="auto"/>
                <w:bottom w:val="none" w:sz="0" w:space="0" w:color="auto"/>
                <w:right w:val="none" w:sz="0" w:space="0" w:color="auto"/>
              </w:divBdr>
            </w:div>
            <w:div w:id="234512352">
              <w:marLeft w:val="0"/>
              <w:marRight w:val="0"/>
              <w:marTop w:val="0"/>
              <w:marBottom w:val="0"/>
              <w:divBdr>
                <w:top w:val="none" w:sz="0" w:space="0" w:color="auto"/>
                <w:left w:val="none" w:sz="0" w:space="0" w:color="auto"/>
                <w:bottom w:val="none" w:sz="0" w:space="0" w:color="auto"/>
                <w:right w:val="none" w:sz="0" w:space="0" w:color="auto"/>
              </w:divBdr>
            </w:div>
            <w:div w:id="1237285131">
              <w:marLeft w:val="0"/>
              <w:marRight w:val="0"/>
              <w:marTop w:val="0"/>
              <w:marBottom w:val="0"/>
              <w:divBdr>
                <w:top w:val="none" w:sz="0" w:space="0" w:color="auto"/>
                <w:left w:val="none" w:sz="0" w:space="0" w:color="auto"/>
                <w:bottom w:val="none" w:sz="0" w:space="0" w:color="auto"/>
                <w:right w:val="none" w:sz="0" w:space="0" w:color="auto"/>
              </w:divBdr>
            </w:div>
            <w:div w:id="1318412846">
              <w:marLeft w:val="0"/>
              <w:marRight w:val="0"/>
              <w:marTop w:val="0"/>
              <w:marBottom w:val="0"/>
              <w:divBdr>
                <w:top w:val="none" w:sz="0" w:space="0" w:color="auto"/>
                <w:left w:val="none" w:sz="0" w:space="0" w:color="auto"/>
                <w:bottom w:val="none" w:sz="0" w:space="0" w:color="auto"/>
                <w:right w:val="none" w:sz="0" w:space="0" w:color="auto"/>
              </w:divBdr>
            </w:div>
            <w:div w:id="726343422">
              <w:marLeft w:val="0"/>
              <w:marRight w:val="0"/>
              <w:marTop w:val="0"/>
              <w:marBottom w:val="0"/>
              <w:divBdr>
                <w:top w:val="none" w:sz="0" w:space="0" w:color="auto"/>
                <w:left w:val="none" w:sz="0" w:space="0" w:color="auto"/>
                <w:bottom w:val="none" w:sz="0" w:space="0" w:color="auto"/>
                <w:right w:val="none" w:sz="0" w:space="0" w:color="auto"/>
              </w:divBdr>
            </w:div>
            <w:div w:id="409693774">
              <w:marLeft w:val="0"/>
              <w:marRight w:val="0"/>
              <w:marTop w:val="0"/>
              <w:marBottom w:val="0"/>
              <w:divBdr>
                <w:top w:val="none" w:sz="0" w:space="0" w:color="auto"/>
                <w:left w:val="none" w:sz="0" w:space="0" w:color="auto"/>
                <w:bottom w:val="none" w:sz="0" w:space="0" w:color="auto"/>
                <w:right w:val="none" w:sz="0" w:space="0" w:color="auto"/>
              </w:divBdr>
            </w:div>
            <w:div w:id="1581716968">
              <w:marLeft w:val="0"/>
              <w:marRight w:val="0"/>
              <w:marTop w:val="0"/>
              <w:marBottom w:val="0"/>
              <w:divBdr>
                <w:top w:val="none" w:sz="0" w:space="0" w:color="auto"/>
                <w:left w:val="none" w:sz="0" w:space="0" w:color="auto"/>
                <w:bottom w:val="none" w:sz="0" w:space="0" w:color="auto"/>
                <w:right w:val="none" w:sz="0" w:space="0" w:color="auto"/>
              </w:divBdr>
            </w:div>
            <w:div w:id="50429553">
              <w:marLeft w:val="0"/>
              <w:marRight w:val="0"/>
              <w:marTop w:val="0"/>
              <w:marBottom w:val="0"/>
              <w:divBdr>
                <w:top w:val="none" w:sz="0" w:space="0" w:color="auto"/>
                <w:left w:val="none" w:sz="0" w:space="0" w:color="auto"/>
                <w:bottom w:val="none" w:sz="0" w:space="0" w:color="auto"/>
                <w:right w:val="none" w:sz="0" w:space="0" w:color="auto"/>
              </w:divBdr>
            </w:div>
            <w:div w:id="1952737304">
              <w:marLeft w:val="0"/>
              <w:marRight w:val="0"/>
              <w:marTop w:val="0"/>
              <w:marBottom w:val="0"/>
              <w:divBdr>
                <w:top w:val="none" w:sz="0" w:space="0" w:color="auto"/>
                <w:left w:val="none" w:sz="0" w:space="0" w:color="auto"/>
                <w:bottom w:val="none" w:sz="0" w:space="0" w:color="auto"/>
                <w:right w:val="none" w:sz="0" w:space="0" w:color="auto"/>
              </w:divBdr>
            </w:div>
            <w:div w:id="295716959">
              <w:marLeft w:val="0"/>
              <w:marRight w:val="0"/>
              <w:marTop w:val="0"/>
              <w:marBottom w:val="0"/>
              <w:divBdr>
                <w:top w:val="none" w:sz="0" w:space="0" w:color="auto"/>
                <w:left w:val="none" w:sz="0" w:space="0" w:color="auto"/>
                <w:bottom w:val="none" w:sz="0" w:space="0" w:color="auto"/>
                <w:right w:val="none" w:sz="0" w:space="0" w:color="auto"/>
              </w:divBdr>
            </w:div>
            <w:div w:id="2069495868">
              <w:marLeft w:val="0"/>
              <w:marRight w:val="0"/>
              <w:marTop w:val="0"/>
              <w:marBottom w:val="0"/>
              <w:divBdr>
                <w:top w:val="none" w:sz="0" w:space="0" w:color="auto"/>
                <w:left w:val="none" w:sz="0" w:space="0" w:color="auto"/>
                <w:bottom w:val="none" w:sz="0" w:space="0" w:color="auto"/>
                <w:right w:val="none" w:sz="0" w:space="0" w:color="auto"/>
              </w:divBdr>
            </w:div>
            <w:div w:id="352145456">
              <w:marLeft w:val="0"/>
              <w:marRight w:val="0"/>
              <w:marTop w:val="0"/>
              <w:marBottom w:val="0"/>
              <w:divBdr>
                <w:top w:val="none" w:sz="0" w:space="0" w:color="auto"/>
                <w:left w:val="none" w:sz="0" w:space="0" w:color="auto"/>
                <w:bottom w:val="none" w:sz="0" w:space="0" w:color="auto"/>
                <w:right w:val="none" w:sz="0" w:space="0" w:color="auto"/>
              </w:divBdr>
            </w:div>
            <w:div w:id="1919168530">
              <w:marLeft w:val="0"/>
              <w:marRight w:val="0"/>
              <w:marTop w:val="0"/>
              <w:marBottom w:val="0"/>
              <w:divBdr>
                <w:top w:val="none" w:sz="0" w:space="0" w:color="auto"/>
                <w:left w:val="none" w:sz="0" w:space="0" w:color="auto"/>
                <w:bottom w:val="none" w:sz="0" w:space="0" w:color="auto"/>
                <w:right w:val="none" w:sz="0" w:space="0" w:color="auto"/>
              </w:divBdr>
            </w:div>
            <w:div w:id="961038740">
              <w:marLeft w:val="0"/>
              <w:marRight w:val="0"/>
              <w:marTop w:val="0"/>
              <w:marBottom w:val="0"/>
              <w:divBdr>
                <w:top w:val="none" w:sz="0" w:space="0" w:color="auto"/>
                <w:left w:val="none" w:sz="0" w:space="0" w:color="auto"/>
                <w:bottom w:val="none" w:sz="0" w:space="0" w:color="auto"/>
                <w:right w:val="none" w:sz="0" w:space="0" w:color="auto"/>
              </w:divBdr>
            </w:div>
            <w:div w:id="1308391329">
              <w:marLeft w:val="0"/>
              <w:marRight w:val="0"/>
              <w:marTop w:val="0"/>
              <w:marBottom w:val="0"/>
              <w:divBdr>
                <w:top w:val="none" w:sz="0" w:space="0" w:color="auto"/>
                <w:left w:val="none" w:sz="0" w:space="0" w:color="auto"/>
                <w:bottom w:val="none" w:sz="0" w:space="0" w:color="auto"/>
                <w:right w:val="none" w:sz="0" w:space="0" w:color="auto"/>
              </w:divBdr>
            </w:div>
            <w:div w:id="133377727">
              <w:marLeft w:val="0"/>
              <w:marRight w:val="0"/>
              <w:marTop w:val="0"/>
              <w:marBottom w:val="0"/>
              <w:divBdr>
                <w:top w:val="none" w:sz="0" w:space="0" w:color="auto"/>
                <w:left w:val="none" w:sz="0" w:space="0" w:color="auto"/>
                <w:bottom w:val="none" w:sz="0" w:space="0" w:color="auto"/>
                <w:right w:val="none" w:sz="0" w:space="0" w:color="auto"/>
              </w:divBdr>
            </w:div>
            <w:div w:id="1714846235">
              <w:marLeft w:val="0"/>
              <w:marRight w:val="0"/>
              <w:marTop w:val="0"/>
              <w:marBottom w:val="0"/>
              <w:divBdr>
                <w:top w:val="none" w:sz="0" w:space="0" w:color="auto"/>
                <w:left w:val="none" w:sz="0" w:space="0" w:color="auto"/>
                <w:bottom w:val="none" w:sz="0" w:space="0" w:color="auto"/>
                <w:right w:val="none" w:sz="0" w:space="0" w:color="auto"/>
              </w:divBdr>
            </w:div>
            <w:div w:id="2065903149">
              <w:marLeft w:val="0"/>
              <w:marRight w:val="0"/>
              <w:marTop w:val="0"/>
              <w:marBottom w:val="0"/>
              <w:divBdr>
                <w:top w:val="none" w:sz="0" w:space="0" w:color="auto"/>
                <w:left w:val="none" w:sz="0" w:space="0" w:color="auto"/>
                <w:bottom w:val="none" w:sz="0" w:space="0" w:color="auto"/>
                <w:right w:val="none" w:sz="0" w:space="0" w:color="auto"/>
              </w:divBdr>
            </w:div>
            <w:div w:id="129707996">
              <w:marLeft w:val="0"/>
              <w:marRight w:val="0"/>
              <w:marTop w:val="0"/>
              <w:marBottom w:val="0"/>
              <w:divBdr>
                <w:top w:val="none" w:sz="0" w:space="0" w:color="auto"/>
                <w:left w:val="none" w:sz="0" w:space="0" w:color="auto"/>
                <w:bottom w:val="none" w:sz="0" w:space="0" w:color="auto"/>
                <w:right w:val="none" w:sz="0" w:space="0" w:color="auto"/>
              </w:divBdr>
            </w:div>
            <w:div w:id="680426316">
              <w:marLeft w:val="0"/>
              <w:marRight w:val="0"/>
              <w:marTop w:val="0"/>
              <w:marBottom w:val="0"/>
              <w:divBdr>
                <w:top w:val="none" w:sz="0" w:space="0" w:color="auto"/>
                <w:left w:val="none" w:sz="0" w:space="0" w:color="auto"/>
                <w:bottom w:val="none" w:sz="0" w:space="0" w:color="auto"/>
                <w:right w:val="none" w:sz="0" w:space="0" w:color="auto"/>
              </w:divBdr>
            </w:div>
            <w:div w:id="914316497">
              <w:marLeft w:val="0"/>
              <w:marRight w:val="0"/>
              <w:marTop w:val="0"/>
              <w:marBottom w:val="0"/>
              <w:divBdr>
                <w:top w:val="none" w:sz="0" w:space="0" w:color="auto"/>
                <w:left w:val="none" w:sz="0" w:space="0" w:color="auto"/>
                <w:bottom w:val="none" w:sz="0" w:space="0" w:color="auto"/>
                <w:right w:val="none" w:sz="0" w:space="0" w:color="auto"/>
              </w:divBdr>
            </w:div>
            <w:div w:id="1601328214">
              <w:marLeft w:val="0"/>
              <w:marRight w:val="0"/>
              <w:marTop w:val="0"/>
              <w:marBottom w:val="0"/>
              <w:divBdr>
                <w:top w:val="none" w:sz="0" w:space="0" w:color="auto"/>
                <w:left w:val="none" w:sz="0" w:space="0" w:color="auto"/>
                <w:bottom w:val="none" w:sz="0" w:space="0" w:color="auto"/>
                <w:right w:val="none" w:sz="0" w:space="0" w:color="auto"/>
              </w:divBdr>
            </w:div>
            <w:div w:id="45376824">
              <w:marLeft w:val="0"/>
              <w:marRight w:val="0"/>
              <w:marTop w:val="0"/>
              <w:marBottom w:val="0"/>
              <w:divBdr>
                <w:top w:val="none" w:sz="0" w:space="0" w:color="auto"/>
                <w:left w:val="none" w:sz="0" w:space="0" w:color="auto"/>
                <w:bottom w:val="none" w:sz="0" w:space="0" w:color="auto"/>
                <w:right w:val="none" w:sz="0" w:space="0" w:color="auto"/>
              </w:divBdr>
            </w:div>
            <w:div w:id="962228343">
              <w:marLeft w:val="0"/>
              <w:marRight w:val="0"/>
              <w:marTop w:val="0"/>
              <w:marBottom w:val="0"/>
              <w:divBdr>
                <w:top w:val="none" w:sz="0" w:space="0" w:color="auto"/>
                <w:left w:val="none" w:sz="0" w:space="0" w:color="auto"/>
                <w:bottom w:val="none" w:sz="0" w:space="0" w:color="auto"/>
                <w:right w:val="none" w:sz="0" w:space="0" w:color="auto"/>
              </w:divBdr>
            </w:div>
            <w:div w:id="550264560">
              <w:marLeft w:val="0"/>
              <w:marRight w:val="0"/>
              <w:marTop w:val="0"/>
              <w:marBottom w:val="0"/>
              <w:divBdr>
                <w:top w:val="none" w:sz="0" w:space="0" w:color="auto"/>
                <w:left w:val="none" w:sz="0" w:space="0" w:color="auto"/>
                <w:bottom w:val="none" w:sz="0" w:space="0" w:color="auto"/>
                <w:right w:val="none" w:sz="0" w:space="0" w:color="auto"/>
              </w:divBdr>
            </w:div>
            <w:div w:id="1253659659">
              <w:marLeft w:val="0"/>
              <w:marRight w:val="0"/>
              <w:marTop w:val="0"/>
              <w:marBottom w:val="0"/>
              <w:divBdr>
                <w:top w:val="none" w:sz="0" w:space="0" w:color="auto"/>
                <w:left w:val="none" w:sz="0" w:space="0" w:color="auto"/>
                <w:bottom w:val="none" w:sz="0" w:space="0" w:color="auto"/>
                <w:right w:val="none" w:sz="0" w:space="0" w:color="auto"/>
              </w:divBdr>
            </w:div>
            <w:div w:id="1472400853">
              <w:marLeft w:val="0"/>
              <w:marRight w:val="0"/>
              <w:marTop w:val="0"/>
              <w:marBottom w:val="0"/>
              <w:divBdr>
                <w:top w:val="none" w:sz="0" w:space="0" w:color="auto"/>
                <w:left w:val="none" w:sz="0" w:space="0" w:color="auto"/>
                <w:bottom w:val="none" w:sz="0" w:space="0" w:color="auto"/>
                <w:right w:val="none" w:sz="0" w:space="0" w:color="auto"/>
              </w:divBdr>
            </w:div>
            <w:div w:id="647320841">
              <w:marLeft w:val="0"/>
              <w:marRight w:val="0"/>
              <w:marTop w:val="0"/>
              <w:marBottom w:val="0"/>
              <w:divBdr>
                <w:top w:val="none" w:sz="0" w:space="0" w:color="auto"/>
                <w:left w:val="none" w:sz="0" w:space="0" w:color="auto"/>
                <w:bottom w:val="none" w:sz="0" w:space="0" w:color="auto"/>
                <w:right w:val="none" w:sz="0" w:space="0" w:color="auto"/>
              </w:divBdr>
            </w:div>
            <w:div w:id="1251768382">
              <w:marLeft w:val="0"/>
              <w:marRight w:val="0"/>
              <w:marTop w:val="0"/>
              <w:marBottom w:val="0"/>
              <w:divBdr>
                <w:top w:val="none" w:sz="0" w:space="0" w:color="auto"/>
                <w:left w:val="none" w:sz="0" w:space="0" w:color="auto"/>
                <w:bottom w:val="none" w:sz="0" w:space="0" w:color="auto"/>
                <w:right w:val="none" w:sz="0" w:space="0" w:color="auto"/>
              </w:divBdr>
            </w:div>
            <w:div w:id="2089888175">
              <w:marLeft w:val="0"/>
              <w:marRight w:val="0"/>
              <w:marTop w:val="0"/>
              <w:marBottom w:val="0"/>
              <w:divBdr>
                <w:top w:val="none" w:sz="0" w:space="0" w:color="auto"/>
                <w:left w:val="none" w:sz="0" w:space="0" w:color="auto"/>
                <w:bottom w:val="none" w:sz="0" w:space="0" w:color="auto"/>
                <w:right w:val="none" w:sz="0" w:space="0" w:color="auto"/>
              </w:divBdr>
            </w:div>
            <w:div w:id="1164857146">
              <w:marLeft w:val="0"/>
              <w:marRight w:val="0"/>
              <w:marTop w:val="0"/>
              <w:marBottom w:val="0"/>
              <w:divBdr>
                <w:top w:val="none" w:sz="0" w:space="0" w:color="auto"/>
                <w:left w:val="none" w:sz="0" w:space="0" w:color="auto"/>
                <w:bottom w:val="none" w:sz="0" w:space="0" w:color="auto"/>
                <w:right w:val="none" w:sz="0" w:space="0" w:color="auto"/>
              </w:divBdr>
            </w:div>
            <w:div w:id="2062359969">
              <w:marLeft w:val="0"/>
              <w:marRight w:val="0"/>
              <w:marTop w:val="0"/>
              <w:marBottom w:val="0"/>
              <w:divBdr>
                <w:top w:val="none" w:sz="0" w:space="0" w:color="auto"/>
                <w:left w:val="none" w:sz="0" w:space="0" w:color="auto"/>
                <w:bottom w:val="none" w:sz="0" w:space="0" w:color="auto"/>
                <w:right w:val="none" w:sz="0" w:space="0" w:color="auto"/>
              </w:divBdr>
            </w:div>
            <w:div w:id="1201744538">
              <w:marLeft w:val="0"/>
              <w:marRight w:val="0"/>
              <w:marTop w:val="0"/>
              <w:marBottom w:val="0"/>
              <w:divBdr>
                <w:top w:val="none" w:sz="0" w:space="0" w:color="auto"/>
                <w:left w:val="none" w:sz="0" w:space="0" w:color="auto"/>
                <w:bottom w:val="none" w:sz="0" w:space="0" w:color="auto"/>
                <w:right w:val="none" w:sz="0" w:space="0" w:color="auto"/>
              </w:divBdr>
            </w:div>
            <w:div w:id="2042506683">
              <w:marLeft w:val="0"/>
              <w:marRight w:val="0"/>
              <w:marTop w:val="0"/>
              <w:marBottom w:val="0"/>
              <w:divBdr>
                <w:top w:val="none" w:sz="0" w:space="0" w:color="auto"/>
                <w:left w:val="none" w:sz="0" w:space="0" w:color="auto"/>
                <w:bottom w:val="none" w:sz="0" w:space="0" w:color="auto"/>
                <w:right w:val="none" w:sz="0" w:space="0" w:color="auto"/>
              </w:divBdr>
            </w:div>
            <w:div w:id="1860001590">
              <w:marLeft w:val="0"/>
              <w:marRight w:val="0"/>
              <w:marTop w:val="0"/>
              <w:marBottom w:val="0"/>
              <w:divBdr>
                <w:top w:val="none" w:sz="0" w:space="0" w:color="auto"/>
                <w:left w:val="none" w:sz="0" w:space="0" w:color="auto"/>
                <w:bottom w:val="none" w:sz="0" w:space="0" w:color="auto"/>
                <w:right w:val="none" w:sz="0" w:space="0" w:color="auto"/>
              </w:divBdr>
            </w:div>
            <w:div w:id="1136947239">
              <w:marLeft w:val="0"/>
              <w:marRight w:val="0"/>
              <w:marTop w:val="0"/>
              <w:marBottom w:val="0"/>
              <w:divBdr>
                <w:top w:val="none" w:sz="0" w:space="0" w:color="auto"/>
                <w:left w:val="none" w:sz="0" w:space="0" w:color="auto"/>
                <w:bottom w:val="none" w:sz="0" w:space="0" w:color="auto"/>
                <w:right w:val="none" w:sz="0" w:space="0" w:color="auto"/>
              </w:divBdr>
            </w:div>
            <w:div w:id="980577153">
              <w:marLeft w:val="0"/>
              <w:marRight w:val="0"/>
              <w:marTop w:val="0"/>
              <w:marBottom w:val="0"/>
              <w:divBdr>
                <w:top w:val="none" w:sz="0" w:space="0" w:color="auto"/>
                <w:left w:val="none" w:sz="0" w:space="0" w:color="auto"/>
                <w:bottom w:val="none" w:sz="0" w:space="0" w:color="auto"/>
                <w:right w:val="none" w:sz="0" w:space="0" w:color="auto"/>
              </w:divBdr>
            </w:div>
            <w:div w:id="1483892449">
              <w:marLeft w:val="0"/>
              <w:marRight w:val="0"/>
              <w:marTop w:val="0"/>
              <w:marBottom w:val="0"/>
              <w:divBdr>
                <w:top w:val="none" w:sz="0" w:space="0" w:color="auto"/>
                <w:left w:val="none" w:sz="0" w:space="0" w:color="auto"/>
                <w:bottom w:val="none" w:sz="0" w:space="0" w:color="auto"/>
                <w:right w:val="none" w:sz="0" w:space="0" w:color="auto"/>
              </w:divBdr>
            </w:div>
            <w:div w:id="2107193629">
              <w:marLeft w:val="0"/>
              <w:marRight w:val="0"/>
              <w:marTop w:val="0"/>
              <w:marBottom w:val="0"/>
              <w:divBdr>
                <w:top w:val="none" w:sz="0" w:space="0" w:color="auto"/>
                <w:left w:val="none" w:sz="0" w:space="0" w:color="auto"/>
                <w:bottom w:val="none" w:sz="0" w:space="0" w:color="auto"/>
                <w:right w:val="none" w:sz="0" w:space="0" w:color="auto"/>
              </w:divBdr>
            </w:div>
            <w:div w:id="878056943">
              <w:marLeft w:val="0"/>
              <w:marRight w:val="0"/>
              <w:marTop w:val="0"/>
              <w:marBottom w:val="0"/>
              <w:divBdr>
                <w:top w:val="none" w:sz="0" w:space="0" w:color="auto"/>
                <w:left w:val="none" w:sz="0" w:space="0" w:color="auto"/>
                <w:bottom w:val="none" w:sz="0" w:space="0" w:color="auto"/>
                <w:right w:val="none" w:sz="0" w:space="0" w:color="auto"/>
              </w:divBdr>
            </w:div>
            <w:div w:id="1877966200">
              <w:marLeft w:val="0"/>
              <w:marRight w:val="0"/>
              <w:marTop w:val="0"/>
              <w:marBottom w:val="0"/>
              <w:divBdr>
                <w:top w:val="none" w:sz="0" w:space="0" w:color="auto"/>
                <w:left w:val="none" w:sz="0" w:space="0" w:color="auto"/>
                <w:bottom w:val="none" w:sz="0" w:space="0" w:color="auto"/>
                <w:right w:val="none" w:sz="0" w:space="0" w:color="auto"/>
              </w:divBdr>
            </w:div>
            <w:div w:id="120156998">
              <w:marLeft w:val="0"/>
              <w:marRight w:val="0"/>
              <w:marTop w:val="0"/>
              <w:marBottom w:val="0"/>
              <w:divBdr>
                <w:top w:val="none" w:sz="0" w:space="0" w:color="auto"/>
                <w:left w:val="none" w:sz="0" w:space="0" w:color="auto"/>
                <w:bottom w:val="none" w:sz="0" w:space="0" w:color="auto"/>
                <w:right w:val="none" w:sz="0" w:space="0" w:color="auto"/>
              </w:divBdr>
            </w:div>
            <w:div w:id="1591424931">
              <w:marLeft w:val="0"/>
              <w:marRight w:val="0"/>
              <w:marTop w:val="0"/>
              <w:marBottom w:val="0"/>
              <w:divBdr>
                <w:top w:val="none" w:sz="0" w:space="0" w:color="auto"/>
                <w:left w:val="none" w:sz="0" w:space="0" w:color="auto"/>
                <w:bottom w:val="none" w:sz="0" w:space="0" w:color="auto"/>
                <w:right w:val="none" w:sz="0" w:space="0" w:color="auto"/>
              </w:divBdr>
            </w:div>
            <w:div w:id="203950307">
              <w:marLeft w:val="0"/>
              <w:marRight w:val="0"/>
              <w:marTop w:val="0"/>
              <w:marBottom w:val="0"/>
              <w:divBdr>
                <w:top w:val="none" w:sz="0" w:space="0" w:color="auto"/>
                <w:left w:val="none" w:sz="0" w:space="0" w:color="auto"/>
                <w:bottom w:val="none" w:sz="0" w:space="0" w:color="auto"/>
                <w:right w:val="none" w:sz="0" w:space="0" w:color="auto"/>
              </w:divBdr>
            </w:div>
            <w:div w:id="128669916">
              <w:marLeft w:val="0"/>
              <w:marRight w:val="0"/>
              <w:marTop w:val="0"/>
              <w:marBottom w:val="0"/>
              <w:divBdr>
                <w:top w:val="none" w:sz="0" w:space="0" w:color="auto"/>
                <w:left w:val="none" w:sz="0" w:space="0" w:color="auto"/>
                <w:bottom w:val="none" w:sz="0" w:space="0" w:color="auto"/>
                <w:right w:val="none" w:sz="0" w:space="0" w:color="auto"/>
              </w:divBdr>
            </w:div>
            <w:div w:id="76826108">
              <w:marLeft w:val="0"/>
              <w:marRight w:val="0"/>
              <w:marTop w:val="0"/>
              <w:marBottom w:val="0"/>
              <w:divBdr>
                <w:top w:val="none" w:sz="0" w:space="0" w:color="auto"/>
                <w:left w:val="none" w:sz="0" w:space="0" w:color="auto"/>
                <w:bottom w:val="none" w:sz="0" w:space="0" w:color="auto"/>
                <w:right w:val="none" w:sz="0" w:space="0" w:color="auto"/>
              </w:divBdr>
            </w:div>
            <w:div w:id="1730495639">
              <w:marLeft w:val="0"/>
              <w:marRight w:val="0"/>
              <w:marTop w:val="0"/>
              <w:marBottom w:val="0"/>
              <w:divBdr>
                <w:top w:val="none" w:sz="0" w:space="0" w:color="auto"/>
                <w:left w:val="none" w:sz="0" w:space="0" w:color="auto"/>
                <w:bottom w:val="none" w:sz="0" w:space="0" w:color="auto"/>
                <w:right w:val="none" w:sz="0" w:space="0" w:color="auto"/>
              </w:divBdr>
            </w:div>
            <w:div w:id="2033649056">
              <w:marLeft w:val="0"/>
              <w:marRight w:val="0"/>
              <w:marTop w:val="0"/>
              <w:marBottom w:val="0"/>
              <w:divBdr>
                <w:top w:val="none" w:sz="0" w:space="0" w:color="auto"/>
                <w:left w:val="none" w:sz="0" w:space="0" w:color="auto"/>
                <w:bottom w:val="none" w:sz="0" w:space="0" w:color="auto"/>
                <w:right w:val="none" w:sz="0" w:space="0" w:color="auto"/>
              </w:divBdr>
            </w:div>
            <w:div w:id="1514538316">
              <w:marLeft w:val="0"/>
              <w:marRight w:val="0"/>
              <w:marTop w:val="0"/>
              <w:marBottom w:val="0"/>
              <w:divBdr>
                <w:top w:val="none" w:sz="0" w:space="0" w:color="auto"/>
                <w:left w:val="none" w:sz="0" w:space="0" w:color="auto"/>
                <w:bottom w:val="none" w:sz="0" w:space="0" w:color="auto"/>
                <w:right w:val="none" w:sz="0" w:space="0" w:color="auto"/>
              </w:divBdr>
            </w:div>
            <w:div w:id="901646482">
              <w:marLeft w:val="0"/>
              <w:marRight w:val="0"/>
              <w:marTop w:val="0"/>
              <w:marBottom w:val="0"/>
              <w:divBdr>
                <w:top w:val="none" w:sz="0" w:space="0" w:color="auto"/>
                <w:left w:val="none" w:sz="0" w:space="0" w:color="auto"/>
                <w:bottom w:val="none" w:sz="0" w:space="0" w:color="auto"/>
                <w:right w:val="none" w:sz="0" w:space="0" w:color="auto"/>
              </w:divBdr>
            </w:div>
            <w:div w:id="1212612973">
              <w:marLeft w:val="0"/>
              <w:marRight w:val="0"/>
              <w:marTop w:val="0"/>
              <w:marBottom w:val="0"/>
              <w:divBdr>
                <w:top w:val="none" w:sz="0" w:space="0" w:color="auto"/>
                <w:left w:val="none" w:sz="0" w:space="0" w:color="auto"/>
                <w:bottom w:val="none" w:sz="0" w:space="0" w:color="auto"/>
                <w:right w:val="none" w:sz="0" w:space="0" w:color="auto"/>
              </w:divBdr>
            </w:div>
            <w:div w:id="822354734">
              <w:marLeft w:val="0"/>
              <w:marRight w:val="0"/>
              <w:marTop w:val="0"/>
              <w:marBottom w:val="0"/>
              <w:divBdr>
                <w:top w:val="none" w:sz="0" w:space="0" w:color="auto"/>
                <w:left w:val="none" w:sz="0" w:space="0" w:color="auto"/>
                <w:bottom w:val="none" w:sz="0" w:space="0" w:color="auto"/>
                <w:right w:val="none" w:sz="0" w:space="0" w:color="auto"/>
              </w:divBdr>
            </w:div>
            <w:div w:id="1011027298">
              <w:marLeft w:val="0"/>
              <w:marRight w:val="0"/>
              <w:marTop w:val="0"/>
              <w:marBottom w:val="0"/>
              <w:divBdr>
                <w:top w:val="none" w:sz="0" w:space="0" w:color="auto"/>
                <w:left w:val="none" w:sz="0" w:space="0" w:color="auto"/>
                <w:bottom w:val="none" w:sz="0" w:space="0" w:color="auto"/>
                <w:right w:val="none" w:sz="0" w:space="0" w:color="auto"/>
              </w:divBdr>
            </w:div>
            <w:div w:id="2025013744">
              <w:marLeft w:val="0"/>
              <w:marRight w:val="0"/>
              <w:marTop w:val="0"/>
              <w:marBottom w:val="0"/>
              <w:divBdr>
                <w:top w:val="none" w:sz="0" w:space="0" w:color="auto"/>
                <w:left w:val="none" w:sz="0" w:space="0" w:color="auto"/>
                <w:bottom w:val="none" w:sz="0" w:space="0" w:color="auto"/>
                <w:right w:val="none" w:sz="0" w:space="0" w:color="auto"/>
              </w:divBdr>
            </w:div>
            <w:div w:id="783233137">
              <w:marLeft w:val="0"/>
              <w:marRight w:val="0"/>
              <w:marTop w:val="0"/>
              <w:marBottom w:val="0"/>
              <w:divBdr>
                <w:top w:val="none" w:sz="0" w:space="0" w:color="auto"/>
                <w:left w:val="none" w:sz="0" w:space="0" w:color="auto"/>
                <w:bottom w:val="none" w:sz="0" w:space="0" w:color="auto"/>
                <w:right w:val="none" w:sz="0" w:space="0" w:color="auto"/>
              </w:divBdr>
            </w:div>
            <w:div w:id="2050260933">
              <w:marLeft w:val="0"/>
              <w:marRight w:val="0"/>
              <w:marTop w:val="0"/>
              <w:marBottom w:val="0"/>
              <w:divBdr>
                <w:top w:val="none" w:sz="0" w:space="0" w:color="auto"/>
                <w:left w:val="none" w:sz="0" w:space="0" w:color="auto"/>
                <w:bottom w:val="none" w:sz="0" w:space="0" w:color="auto"/>
                <w:right w:val="none" w:sz="0" w:space="0" w:color="auto"/>
              </w:divBdr>
            </w:div>
            <w:div w:id="1298756725">
              <w:marLeft w:val="0"/>
              <w:marRight w:val="0"/>
              <w:marTop w:val="0"/>
              <w:marBottom w:val="0"/>
              <w:divBdr>
                <w:top w:val="none" w:sz="0" w:space="0" w:color="auto"/>
                <w:left w:val="none" w:sz="0" w:space="0" w:color="auto"/>
                <w:bottom w:val="none" w:sz="0" w:space="0" w:color="auto"/>
                <w:right w:val="none" w:sz="0" w:space="0" w:color="auto"/>
              </w:divBdr>
            </w:div>
            <w:div w:id="1465199623">
              <w:marLeft w:val="0"/>
              <w:marRight w:val="0"/>
              <w:marTop w:val="0"/>
              <w:marBottom w:val="0"/>
              <w:divBdr>
                <w:top w:val="none" w:sz="0" w:space="0" w:color="auto"/>
                <w:left w:val="none" w:sz="0" w:space="0" w:color="auto"/>
                <w:bottom w:val="none" w:sz="0" w:space="0" w:color="auto"/>
                <w:right w:val="none" w:sz="0" w:space="0" w:color="auto"/>
              </w:divBdr>
            </w:div>
            <w:div w:id="194656825">
              <w:marLeft w:val="0"/>
              <w:marRight w:val="0"/>
              <w:marTop w:val="0"/>
              <w:marBottom w:val="0"/>
              <w:divBdr>
                <w:top w:val="none" w:sz="0" w:space="0" w:color="auto"/>
                <w:left w:val="none" w:sz="0" w:space="0" w:color="auto"/>
                <w:bottom w:val="none" w:sz="0" w:space="0" w:color="auto"/>
                <w:right w:val="none" w:sz="0" w:space="0" w:color="auto"/>
              </w:divBdr>
            </w:div>
            <w:div w:id="1096945788">
              <w:marLeft w:val="0"/>
              <w:marRight w:val="0"/>
              <w:marTop w:val="0"/>
              <w:marBottom w:val="0"/>
              <w:divBdr>
                <w:top w:val="none" w:sz="0" w:space="0" w:color="auto"/>
                <w:left w:val="none" w:sz="0" w:space="0" w:color="auto"/>
                <w:bottom w:val="none" w:sz="0" w:space="0" w:color="auto"/>
                <w:right w:val="none" w:sz="0" w:space="0" w:color="auto"/>
              </w:divBdr>
            </w:div>
            <w:div w:id="2019305445">
              <w:marLeft w:val="0"/>
              <w:marRight w:val="0"/>
              <w:marTop w:val="0"/>
              <w:marBottom w:val="0"/>
              <w:divBdr>
                <w:top w:val="none" w:sz="0" w:space="0" w:color="auto"/>
                <w:left w:val="none" w:sz="0" w:space="0" w:color="auto"/>
                <w:bottom w:val="none" w:sz="0" w:space="0" w:color="auto"/>
                <w:right w:val="none" w:sz="0" w:space="0" w:color="auto"/>
              </w:divBdr>
            </w:div>
            <w:div w:id="55974127">
              <w:marLeft w:val="0"/>
              <w:marRight w:val="0"/>
              <w:marTop w:val="0"/>
              <w:marBottom w:val="0"/>
              <w:divBdr>
                <w:top w:val="none" w:sz="0" w:space="0" w:color="auto"/>
                <w:left w:val="none" w:sz="0" w:space="0" w:color="auto"/>
                <w:bottom w:val="none" w:sz="0" w:space="0" w:color="auto"/>
                <w:right w:val="none" w:sz="0" w:space="0" w:color="auto"/>
              </w:divBdr>
            </w:div>
            <w:div w:id="197208686">
              <w:marLeft w:val="0"/>
              <w:marRight w:val="0"/>
              <w:marTop w:val="0"/>
              <w:marBottom w:val="0"/>
              <w:divBdr>
                <w:top w:val="none" w:sz="0" w:space="0" w:color="auto"/>
                <w:left w:val="none" w:sz="0" w:space="0" w:color="auto"/>
                <w:bottom w:val="none" w:sz="0" w:space="0" w:color="auto"/>
                <w:right w:val="none" w:sz="0" w:space="0" w:color="auto"/>
              </w:divBdr>
            </w:div>
            <w:div w:id="1494833427">
              <w:marLeft w:val="0"/>
              <w:marRight w:val="0"/>
              <w:marTop w:val="0"/>
              <w:marBottom w:val="0"/>
              <w:divBdr>
                <w:top w:val="none" w:sz="0" w:space="0" w:color="auto"/>
                <w:left w:val="none" w:sz="0" w:space="0" w:color="auto"/>
                <w:bottom w:val="none" w:sz="0" w:space="0" w:color="auto"/>
                <w:right w:val="none" w:sz="0" w:space="0" w:color="auto"/>
              </w:divBdr>
            </w:div>
            <w:div w:id="1548254119">
              <w:marLeft w:val="0"/>
              <w:marRight w:val="0"/>
              <w:marTop w:val="0"/>
              <w:marBottom w:val="0"/>
              <w:divBdr>
                <w:top w:val="none" w:sz="0" w:space="0" w:color="auto"/>
                <w:left w:val="none" w:sz="0" w:space="0" w:color="auto"/>
                <w:bottom w:val="none" w:sz="0" w:space="0" w:color="auto"/>
                <w:right w:val="none" w:sz="0" w:space="0" w:color="auto"/>
              </w:divBdr>
            </w:div>
            <w:div w:id="1340308761">
              <w:marLeft w:val="0"/>
              <w:marRight w:val="0"/>
              <w:marTop w:val="0"/>
              <w:marBottom w:val="0"/>
              <w:divBdr>
                <w:top w:val="none" w:sz="0" w:space="0" w:color="auto"/>
                <w:left w:val="none" w:sz="0" w:space="0" w:color="auto"/>
                <w:bottom w:val="none" w:sz="0" w:space="0" w:color="auto"/>
                <w:right w:val="none" w:sz="0" w:space="0" w:color="auto"/>
              </w:divBdr>
            </w:div>
            <w:div w:id="1502311841">
              <w:marLeft w:val="0"/>
              <w:marRight w:val="0"/>
              <w:marTop w:val="0"/>
              <w:marBottom w:val="0"/>
              <w:divBdr>
                <w:top w:val="none" w:sz="0" w:space="0" w:color="auto"/>
                <w:left w:val="none" w:sz="0" w:space="0" w:color="auto"/>
                <w:bottom w:val="none" w:sz="0" w:space="0" w:color="auto"/>
                <w:right w:val="none" w:sz="0" w:space="0" w:color="auto"/>
              </w:divBdr>
            </w:div>
            <w:div w:id="1494754178">
              <w:marLeft w:val="0"/>
              <w:marRight w:val="0"/>
              <w:marTop w:val="0"/>
              <w:marBottom w:val="0"/>
              <w:divBdr>
                <w:top w:val="none" w:sz="0" w:space="0" w:color="auto"/>
                <w:left w:val="none" w:sz="0" w:space="0" w:color="auto"/>
                <w:bottom w:val="none" w:sz="0" w:space="0" w:color="auto"/>
                <w:right w:val="none" w:sz="0" w:space="0" w:color="auto"/>
              </w:divBdr>
            </w:div>
            <w:div w:id="980963280">
              <w:marLeft w:val="0"/>
              <w:marRight w:val="0"/>
              <w:marTop w:val="0"/>
              <w:marBottom w:val="0"/>
              <w:divBdr>
                <w:top w:val="none" w:sz="0" w:space="0" w:color="auto"/>
                <w:left w:val="none" w:sz="0" w:space="0" w:color="auto"/>
                <w:bottom w:val="none" w:sz="0" w:space="0" w:color="auto"/>
                <w:right w:val="none" w:sz="0" w:space="0" w:color="auto"/>
              </w:divBdr>
            </w:div>
            <w:div w:id="2132359427">
              <w:marLeft w:val="0"/>
              <w:marRight w:val="0"/>
              <w:marTop w:val="0"/>
              <w:marBottom w:val="0"/>
              <w:divBdr>
                <w:top w:val="none" w:sz="0" w:space="0" w:color="auto"/>
                <w:left w:val="none" w:sz="0" w:space="0" w:color="auto"/>
                <w:bottom w:val="none" w:sz="0" w:space="0" w:color="auto"/>
                <w:right w:val="none" w:sz="0" w:space="0" w:color="auto"/>
              </w:divBdr>
            </w:div>
            <w:div w:id="1124083033">
              <w:marLeft w:val="0"/>
              <w:marRight w:val="0"/>
              <w:marTop w:val="0"/>
              <w:marBottom w:val="0"/>
              <w:divBdr>
                <w:top w:val="none" w:sz="0" w:space="0" w:color="auto"/>
                <w:left w:val="none" w:sz="0" w:space="0" w:color="auto"/>
                <w:bottom w:val="none" w:sz="0" w:space="0" w:color="auto"/>
                <w:right w:val="none" w:sz="0" w:space="0" w:color="auto"/>
              </w:divBdr>
            </w:div>
            <w:div w:id="1290672246">
              <w:marLeft w:val="0"/>
              <w:marRight w:val="0"/>
              <w:marTop w:val="0"/>
              <w:marBottom w:val="0"/>
              <w:divBdr>
                <w:top w:val="none" w:sz="0" w:space="0" w:color="auto"/>
                <w:left w:val="none" w:sz="0" w:space="0" w:color="auto"/>
                <w:bottom w:val="none" w:sz="0" w:space="0" w:color="auto"/>
                <w:right w:val="none" w:sz="0" w:space="0" w:color="auto"/>
              </w:divBdr>
            </w:div>
            <w:div w:id="68812934">
              <w:marLeft w:val="0"/>
              <w:marRight w:val="0"/>
              <w:marTop w:val="0"/>
              <w:marBottom w:val="0"/>
              <w:divBdr>
                <w:top w:val="none" w:sz="0" w:space="0" w:color="auto"/>
                <w:left w:val="none" w:sz="0" w:space="0" w:color="auto"/>
                <w:bottom w:val="none" w:sz="0" w:space="0" w:color="auto"/>
                <w:right w:val="none" w:sz="0" w:space="0" w:color="auto"/>
              </w:divBdr>
            </w:div>
            <w:div w:id="633680406">
              <w:marLeft w:val="0"/>
              <w:marRight w:val="0"/>
              <w:marTop w:val="0"/>
              <w:marBottom w:val="0"/>
              <w:divBdr>
                <w:top w:val="none" w:sz="0" w:space="0" w:color="auto"/>
                <w:left w:val="none" w:sz="0" w:space="0" w:color="auto"/>
                <w:bottom w:val="none" w:sz="0" w:space="0" w:color="auto"/>
                <w:right w:val="none" w:sz="0" w:space="0" w:color="auto"/>
              </w:divBdr>
            </w:div>
            <w:div w:id="86507876">
              <w:marLeft w:val="0"/>
              <w:marRight w:val="0"/>
              <w:marTop w:val="0"/>
              <w:marBottom w:val="0"/>
              <w:divBdr>
                <w:top w:val="none" w:sz="0" w:space="0" w:color="auto"/>
                <w:left w:val="none" w:sz="0" w:space="0" w:color="auto"/>
                <w:bottom w:val="none" w:sz="0" w:space="0" w:color="auto"/>
                <w:right w:val="none" w:sz="0" w:space="0" w:color="auto"/>
              </w:divBdr>
            </w:div>
            <w:div w:id="1375227742">
              <w:marLeft w:val="0"/>
              <w:marRight w:val="0"/>
              <w:marTop w:val="0"/>
              <w:marBottom w:val="0"/>
              <w:divBdr>
                <w:top w:val="none" w:sz="0" w:space="0" w:color="auto"/>
                <w:left w:val="none" w:sz="0" w:space="0" w:color="auto"/>
                <w:bottom w:val="none" w:sz="0" w:space="0" w:color="auto"/>
                <w:right w:val="none" w:sz="0" w:space="0" w:color="auto"/>
              </w:divBdr>
            </w:div>
            <w:div w:id="1779714254">
              <w:marLeft w:val="0"/>
              <w:marRight w:val="0"/>
              <w:marTop w:val="0"/>
              <w:marBottom w:val="0"/>
              <w:divBdr>
                <w:top w:val="none" w:sz="0" w:space="0" w:color="auto"/>
                <w:left w:val="none" w:sz="0" w:space="0" w:color="auto"/>
                <w:bottom w:val="none" w:sz="0" w:space="0" w:color="auto"/>
                <w:right w:val="none" w:sz="0" w:space="0" w:color="auto"/>
              </w:divBdr>
            </w:div>
            <w:div w:id="641495708">
              <w:marLeft w:val="0"/>
              <w:marRight w:val="0"/>
              <w:marTop w:val="0"/>
              <w:marBottom w:val="0"/>
              <w:divBdr>
                <w:top w:val="none" w:sz="0" w:space="0" w:color="auto"/>
                <w:left w:val="none" w:sz="0" w:space="0" w:color="auto"/>
                <w:bottom w:val="none" w:sz="0" w:space="0" w:color="auto"/>
                <w:right w:val="none" w:sz="0" w:space="0" w:color="auto"/>
              </w:divBdr>
            </w:div>
            <w:div w:id="1658849865">
              <w:marLeft w:val="0"/>
              <w:marRight w:val="0"/>
              <w:marTop w:val="0"/>
              <w:marBottom w:val="0"/>
              <w:divBdr>
                <w:top w:val="none" w:sz="0" w:space="0" w:color="auto"/>
                <w:left w:val="none" w:sz="0" w:space="0" w:color="auto"/>
                <w:bottom w:val="none" w:sz="0" w:space="0" w:color="auto"/>
                <w:right w:val="none" w:sz="0" w:space="0" w:color="auto"/>
              </w:divBdr>
            </w:div>
            <w:div w:id="4015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9027">
      <w:bodyDiv w:val="1"/>
      <w:marLeft w:val="0"/>
      <w:marRight w:val="0"/>
      <w:marTop w:val="0"/>
      <w:marBottom w:val="0"/>
      <w:divBdr>
        <w:top w:val="none" w:sz="0" w:space="0" w:color="auto"/>
        <w:left w:val="none" w:sz="0" w:space="0" w:color="auto"/>
        <w:bottom w:val="none" w:sz="0" w:space="0" w:color="auto"/>
        <w:right w:val="none" w:sz="0" w:space="0" w:color="auto"/>
      </w:divBdr>
    </w:div>
    <w:div w:id="1504932968">
      <w:bodyDiv w:val="1"/>
      <w:marLeft w:val="0"/>
      <w:marRight w:val="0"/>
      <w:marTop w:val="0"/>
      <w:marBottom w:val="0"/>
      <w:divBdr>
        <w:top w:val="none" w:sz="0" w:space="0" w:color="auto"/>
        <w:left w:val="none" w:sz="0" w:space="0" w:color="auto"/>
        <w:bottom w:val="none" w:sz="0" w:space="0" w:color="auto"/>
        <w:right w:val="none" w:sz="0" w:space="0" w:color="auto"/>
      </w:divBdr>
    </w:div>
    <w:div w:id="1576817403">
      <w:bodyDiv w:val="1"/>
      <w:marLeft w:val="0"/>
      <w:marRight w:val="0"/>
      <w:marTop w:val="0"/>
      <w:marBottom w:val="0"/>
      <w:divBdr>
        <w:top w:val="none" w:sz="0" w:space="0" w:color="auto"/>
        <w:left w:val="none" w:sz="0" w:space="0" w:color="auto"/>
        <w:bottom w:val="none" w:sz="0" w:space="0" w:color="auto"/>
        <w:right w:val="none" w:sz="0" w:space="0" w:color="auto"/>
      </w:divBdr>
    </w:div>
    <w:div w:id="1607998383">
      <w:bodyDiv w:val="1"/>
      <w:marLeft w:val="0"/>
      <w:marRight w:val="0"/>
      <w:marTop w:val="0"/>
      <w:marBottom w:val="0"/>
      <w:divBdr>
        <w:top w:val="none" w:sz="0" w:space="0" w:color="auto"/>
        <w:left w:val="none" w:sz="0" w:space="0" w:color="auto"/>
        <w:bottom w:val="none" w:sz="0" w:space="0" w:color="auto"/>
        <w:right w:val="none" w:sz="0" w:space="0" w:color="auto"/>
      </w:divBdr>
    </w:div>
    <w:div w:id="1614364409">
      <w:bodyDiv w:val="1"/>
      <w:marLeft w:val="0"/>
      <w:marRight w:val="0"/>
      <w:marTop w:val="0"/>
      <w:marBottom w:val="0"/>
      <w:divBdr>
        <w:top w:val="none" w:sz="0" w:space="0" w:color="auto"/>
        <w:left w:val="none" w:sz="0" w:space="0" w:color="auto"/>
        <w:bottom w:val="none" w:sz="0" w:space="0" w:color="auto"/>
        <w:right w:val="none" w:sz="0" w:space="0" w:color="auto"/>
      </w:divBdr>
    </w:div>
    <w:div w:id="1631664677">
      <w:bodyDiv w:val="1"/>
      <w:marLeft w:val="0"/>
      <w:marRight w:val="0"/>
      <w:marTop w:val="0"/>
      <w:marBottom w:val="0"/>
      <w:divBdr>
        <w:top w:val="none" w:sz="0" w:space="0" w:color="auto"/>
        <w:left w:val="none" w:sz="0" w:space="0" w:color="auto"/>
        <w:bottom w:val="none" w:sz="0" w:space="0" w:color="auto"/>
        <w:right w:val="none" w:sz="0" w:space="0" w:color="auto"/>
      </w:divBdr>
    </w:div>
    <w:div w:id="1662267978">
      <w:bodyDiv w:val="1"/>
      <w:marLeft w:val="0"/>
      <w:marRight w:val="0"/>
      <w:marTop w:val="0"/>
      <w:marBottom w:val="0"/>
      <w:divBdr>
        <w:top w:val="none" w:sz="0" w:space="0" w:color="auto"/>
        <w:left w:val="none" w:sz="0" w:space="0" w:color="auto"/>
        <w:bottom w:val="none" w:sz="0" w:space="0" w:color="auto"/>
        <w:right w:val="none" w:sz="0" w:space="0" w:color="auto"/>
      </w:divBdr>
    </w:div>
    <w:div w:id="1720393327">
      <w:bodyDiv w:val="1"/>
      <w:marLeft w:val="0"/>
      <w:marRight w:val="0"/>
      <w:marTop w:val="0"/>
      <w:marBottom w:val="0"/>
      <w:divBdr>
        <w:top w:val="none" w:sz="0" w:space="0" w:color="auto"/>
        <w:left w:val="none" w:sz="0" w:space="0" w:color="auto"/>
        <w:bottom w:val="none" w:sz="0" w:space="0" w:color="auto"/>
        <w:right w:val="none" w:sz="0" w:space="0" w:color="auto"/>
      </w:divBdr>
    </w:div>
    <w:div w:id="1744832430">
      <w:bodyDiv w:val="1"/>
      <w:marLeft w:val="0"/>
      <w:marRight w:val="0"/>
      <w:marTop w:val="0"/>
      <w:marBottom w:val="0"/>
      <w:divBdr>
        <w:top w:val="none" w:sz="0" w:space="0" w:color="auto"/>
        <w:left w:val="none" w:sz="0" w:space="0" w:color="auto"/>
        <w:bottom w:val="none" w:sz="0" w:space="0" w:color="auto"/>
        <w:right w:val="none" w:sz="0" w:space="0" w:color="auto"/>
      </w:divBdr>
    </w:div>
    <w:div w:id="1771663316">
      <w:bodyDiv w:val="1"/>
      <w:marLeft w:val="0"/>
      <w:marRight w:val="0"/>
      <w:marTop w:val="0"/>
      <w:marBottom w:val="0"/>
      <w:divBdr>
        <w:top w:val="none" w:sz="0" w:space="0" w:color="auto"/>
        <w:left w:val="none" w:sz="0" w:space="0" w:color="auto"/>
        <w:bottom w:val="none" w:sz="0" w:space="0" w:color="auto"/>
        <w:right w:val="none" w:sz="0" w:space="0" w:color="auto"/>
      </w:divBdr>
    </w:div>
    <w:div w:id="1774129716">
      <w:bodyDiv w:val="1"/>
      <w:marLeft w:val="0"/>
      <w:marRight w:val="0"/>
      <w:marTop w:val="0"/>
      <w:marBottom w:val="0"/>
      <w:divBdr>
        <w:top w:val="none" w:sz="0" w:space="0" w:color="auto"/>
        <w:left w:val="none" w:sz="0" w:space="0" w:color="auto"/>
        <w:bottom w:val="none" w:sz="0" w:space="0" w:color="auto"/>
        <w:right w:val="none" w:sz="0" w:space="0" w:color="auto"/>
      </w:divBdr>
    </w:div>
    <w:div w:id="1777024198">
      <w:bodyDiv w:val="1"/>
      <w:marLeft w:val="0"/>
      <w:marRight w:val="0"/>
      <w:marTop w:val="0"/>
      <w:marBottom w:val="0"/>
      <w:divBdr>
        <w:top w:val="none" w:sz="0" w:space="0" w:color="auto"/>
        <w:left w:val="none" w:sz="0" w:space="0" w:color="auto"/>
        <w:bottom w:val="none" w:sz="0" w:space="0" w:color="auto"/>
        <w:right w:val="none" w:sz="0" w:space="0" w:color="auto"/>
      </w:divBdr>
    </w:div>
    <w:div w:id="1779984001">
      <w:bodyDiv w:val="1"/>
      <w:marLeft w:val="0"/>
      <w:marRight w:val="0"/>
      <w:marTop w:val="0"/>
      <w:marBottom w:val="0"/>
      <w:divBdr>
        <w:top w:val="none" w:sz="0" w:space="0" w:color="auto"/>
        <w:left w:val="none" w:sz="0" w:space="0" w:color="auto"/>
        <w:bottom w:val="none" w:sz="0" w:space="0" w:color="auto"/>
        <w:right w:val="none" w:sz="0" w:space="0" w:color="auto"/>
      </w:divBdr>
    </w:div>
    <w:div w:id="1783067695">
      <w:bodyDiv w:val="1"/>
      <w:marLeft w:val="0"/>
      <w:marRight w:val="0"/>
      <w:marTop w:val="0"/>
      <w:marBottom w:val="0"/>
      <w:divBdr>
        <w:top w:val="none" w:sz="0" w:space="0" w:color="auto"/>
        <w:left w:val="none" w:sz="0" w:space="0" w:color="auto"/>
        <w:bottom w:val="none" w:sz="0" w:space="0" w:color="auto"/>
        <w:right w:val="none" w:sz="0" w:space="0" w:color="auto"/>
      </w:divBdr>
    </w:div>
    <w:div w:id="1790931204">
      <w:bodyDiv w:val="1"/>
      <w:marLeft w:val="0"/>
      <w:marRight w:val="0"/>
      <w:marTop w:val="0"/>
      <w:marBottom w:val="0"/>
      <w:divBdr>
        <w:top w:val="none" w:sz="0" w:space="0" w:color="auto"/>
        <w:left w:val="none" w:sz="0" w:space="0" w:color="auto"/>
        <w:bottom w:val="none" w:sz="0" w:space="0" w:color="auto"/>
        <w:right w:val="none" w:sz="0" w:space="0" w:color="auto"/>
      </w:divBdr>
    </w:div>
    <w:div w:id="1799951699">
      <w:bodyDiv w:val="1"/>
      <w:marLeft w:val="0"/>
      <w:marRight w:val="0"/>
      <w:marTop w:val="0"/>
      <w:marBottom w:val="0"/>
      <w:divBdr>
        <w:top w:val="none" w:sz="0" w:space="0" w:color="auto"/>
        <w:left w:val="none" w:sz="0" w:space="0" w:color="auto"/>
        <w:bottom w:val="none" w:sz="0" w:space="0" w:color="auto"/>
        <w:right w:val="none" w:sz="0" w:space="0" w:color="auto"/>
      </w:divBdr>
    </w:div>
    <w:div w:id="1811094914">
      <w:bodyDiv w:val="1"/>
      <w:marLeft w:val="0"/>
      <w:marRight w:val="0"/>
      <w:marTop w:val="0"/>
      <w:marBottom w:val="0"/>
      <w:divBdr>
        <w:top w:val="none" w:sz="0" w:space="0" w:color="auto"/>
        <w:left w:val="none" w:sz="0" w:space="0" w:color="auto"/>
        <w:bottom w:val="none" w:sz="0" w:space="0" w:color="auto"/>
        <w:right w:val="none" w:sz="0" w:space="0" w:color="auto"/>
      </w:divBdr>
    </w:div>
    <w:div w:id="1833523471">
      <w:bodyDiv w:val="1"/>
      <w:marLeft w:val="0"/>
      <w:marRight w:val="0"/>
      <w:marTop w:val="0"/>
      <w:marBottom w:val="0"/>
      <w:divBdr>
        <w:top w:val="none" w:sz="0" w:space="0" w:color="auto"/>
        <w:left w:val="none" w:sz="0" w:space="0" w:color="auto"/>
        <w:bottom w:val="none" w:sz="0" w:space="0" w:color="auto"/>
        <w:right w:val="none" w:sz="0" w:space="0" w:color="auto"/>
      </w:divBdr>
    </w:div>
    <w:div w:id="1835218201">
      <w:bodyDiv w:val="1"/>
      <w:marLeft w:val="0"/>
      <w:marRight w:val="0"/>
      <w:marTop w:val="0"/>
      <w:marBottom w:val="0"/>
      <w:divBdr>
        <w:top w:val="none" w:sz="0" w:space="0" w:color="auto"/>
        <w:left w:val="none" w:sz="0" w:space="0" w:color="auto"/>
        <w:bottom w:val="none" w:sz="0" w:space="0" w:color="auto"/>
        <w:right w:val="none" w:sz="0" w:space="0" w:color="auto"/>
      </w:divBdr>
    </w:div>
    <w:div w:id="1861116796">
      <w:bodyDiv w:val="1"/>
      <w:marLeft w:val="0"/>
      <w:marRight w:val="0"/>
      <w:marTop w:val="0"/>
      <w:marBottom w:val="0"/>
      <w:divBdr>
        <w:top w:val="none" w:sz="0" w:space="0" w:color="auto"/>
        <w:left w:val="none" w:sz="0" w:space="0" w:color="auto"/>
        <w:bottom w:val="none" w:sz="0" w:space="0" w:color="auto"/>
        <w:right w:val="none" w:sz="0" w:space="0" w:color="auto"/>
      </w:divBdr>
    </w:div>
    <w:div w:id="1868593531">
      <w:bodyDiv w:val="1"/>
      <w:marLeft w:val="0"/>
      <w:marRight w:val="0"/>
      <w:marTop w:val="0"/>
      <w:marBottom w:val="0"/>
      <w:divBdr>
        <w:top w:val="none" w:sz="0" w:space="0" w:color="auto"/>
        <w:left w:val="none" w:sz="0" w:space="0" w:color="auto"/>
        <w:bottom w:val="none" w:sz="0" w:space="0" w:color="auto"/>
        <w:right w:val="none" w:sz="0" w:space="0" w:color="auto"/>
      </w:divBdr>
    </w:div>
    <w:div w:id="1873808852">
      <w:bodyDiv w:val="1"/>
      <w:marLeft w:val="0"/>
      <w:marRight w:val="0"/>
      <w:marTop w:val="0"/>
      <w:marBottom w:val="0"/>
      <w:divBdr>
        <w:top w:val="none" w:sz="0" w:space="0" w:color="auto"/>
        <w:left w:val="none" w:sz="0" w:space="0" w:color="auto"/>
        <w:bottom w:val="none" w:sz="0" w:space="0" w:color="auto"/>
        <w:right w:val="none" w:sz="0" w:space="0" w:color="auto"/>
      </w:divBdr>
    </w:div>
    <w:div w:id="1877695990">
      <w:bodyDiv w:val="1"/>
      <w:marLeft w:val="0"/>
      <w:marRight w:val="0"/>
      <w:marTop w:val="0"/>
      <w:marBottom w:val="0"/>
      <w:divBdr>
        <w:top w:val="none" w:sz="0" w:space="0" w:color="auto"/>
        <w:left w:val="none" w:sz="0" w:space="0" w:color="auto"/>
        <w:bottom w:val="none" w:sz="0" w:space="0" w:color="auto"/>
        <w:right w:val="none" w:sz="0" w:space="0" w:color="auto"/>
      </w:divBdr>
    </w:div>
    <w:div w:id="1880238563">
      <w:bodyDiv w:val="1"/>
      <w:marLeft w:val="0"/>
      <w:marRight w:val="0"/>
      <w:marTop w:val="0"/>
      <w:marBottom w:val="0"/>
      <w:divBdr>
        <w:top w:val="none" w:sz="0" w:space="0" w:color="auto"/>
        <w:left w:val="none" w:sz="0" w:space="0" w:color="auto"/>
        <w:bottom w:val="none" w:sz="0" w:space="0" w:color="auto"/>
        <w:right w:val="none" w:sz="0" w:space="0" w:color="auto"/>
      </w:divBdr>
    </w:div>
    <w:div w:id="1889564082">
      <w:bodyDiv w:val="1"/>
      <w:marLeft w:val="0"/>
      <w:marRight w:val="0"/>
      <w:marTop w:val="0"/>
      <w:marBottom w:val="0"/>
      <w:divBdr>
        <w:top w:val="none" w:sz="0" w:space="0" w:color="auto"/>
        <w:left w:val="none" w:sz="0" w:space="0" w:color="auto"/>
        <w:bottom w:val="none" w:sz="0" w:space="0" w:color="auto"/>
        <w:right w:val="none" w:sz="0" w:space="0" w:color="auto"/>
      </w:divBdr>
    </w:div>
    <w:div w:id="1899053386">
      <w:bodyDiv w:val="1"/>
      <w:marLeft w:val="0"/>
      <w:marRight w:val="0"/>
      <w:marTop w:val="0"/>
      <w:marBottom w:val="0"/>
      <w:divBdr>
        <w:top w:val="none" w:sz="0" w:space="0" w:color="auto"/>
        <w:left w:val="none" w:sz="0" w:space="0" w:color="auto"/>
        <w:bottom w:val="none" w:sz="0" w:space="0" w:color="auto"/>
        <w:right w:val="none" w:sz="0" w:space="0" w:color="auto"/>
      </w:divBdr>
    </w:div>
    <w:div w:id="1903325660">
      <w:bodyDiv w:val="1"/>
      <w:marLeft w:val="0"/>
      <w:marRight w:val="0"/>
      <w:marTop w:val="0"/>
      <w:marBottom w:val="0"/>
      <w:divBdr>
        <w:top w:val="none" w:sz="0" w:space="0" w:color="auto"/>
        <w:left w:val="none" w:sz="0" w:space="0" w:color="auto"/>
        <w:bottom w:val="none" w:sz="0" w:space="0" w:color="auto"/>
        <w:right w:val="none" w:sz="0" w:space="0" w:color="auto"/>
      </w:divBdr>
    </w:div>
    <w:div w:id="1905723773">
      <w:bodyDiv w:val="1"/>
      <w:marLeft w:val="0"/>
      <w:marRight w:val="0"/>
      <w:marTop w:val="0"/>
      <w:marBottom w:val="0"/>
      <w:divBdr>
        <w:top w:val="none" w:sz="0" w:space="0" w:color="auto"/>
        <w:left w:val="none" w:sz="0" w:space="0" w:color="auto"/>
        <w:bottom w:val="none" w:sz="0" w:space="0" w:color="auto"/>
        <w:right w:val="none" w:sz="0" w:space="0" w:color="auto"/>
      </w:divBdr>
    </w:div>
    <w:div w:id="1909152234">
      <w:bodyDiv w:val="1"/>
      <w:marLeft w:val="0"/>
      <w:marRight w:val="0"/>
      <w:marTop w:val="0"/>
      <w:marBottom w:val="0"/>
      <w:divBdr>
        <w:top w:val="none" w:sz="0" w:space="0" w:color="auto"/>
        <w:left w:val="none" w:sz="0" w:space="0" w:color="auto"/>
        <w:bottom w:val="none" w:sz="0" w:space="0" w:color="auto"/>
        <w:right w:val="none" w:sz="0" w:space="0" w:color="auto"/>
      </w:divBdr>
    </w:div>
    <w:div w:id="1964073820">
      <w:bodyDiv w:val="1"/>
      <w:marLeft w:val="0"/>
      <w:marRight w:val="0"/>
      <w:marTop w:val="0"/>
      <w:marBottom w:val="0"/>
      <w:divBdr>
        <w:top w:val="none" w:sz="0" w:space="0" w:color="auto"/>
        <w:left w:val="none" w:sz="0" w:space="0" w:color="auto"/>
        <w:bottom w:val="none" w:sz="0" w:space="0" w:color="auto"/>
        <w:right w:val="none" w:sz="0" w:space="0" w:color="auto"/>
      </w:divBdr>
    </w:div>
    <w:div w:id="1971741035">
      <w:bodyDiv w:val="1"/>
      <w:marLeft w:val="0"/>
      <w:marRight w:val="0"/>
      <w:marTop w:val="0"/>
      <w:marBottom w:val="0"/>
      <w:divBdr>
        <w:top w:val="none" w:sz="0" w:space="0" w:color="auto"/>
        <w:left w:val="none" w:sz="0" w:space="0" w:color="auto"/>
        <w:bottom w:val="none" w:sz="0" w:space="0" w:color="auto"/>
        <w:right w:val="none" w:sz="0" w:space="0" w:color="auto"/>
      </w:divBdr>
    </w:div>
    <w:div w:id="1994262130">
      <w:bodyDiv w:val="1"/>
      <w:marLeft w:val="0"/>
      <w:marRight w:val="0"/>
      <w:marTop w:val="0"/>
      <w:marBottom w:val="0"/>
      <w:divBdr>
        <w:top w:val="none" w:sz="0" w:space="0" w:color="auto"/>
        <w:left w:val="none" w:sz="0" w:space="0" w:color="auto"/>
        <w:bottom w:val="none" w:sz="0" w:space="0" w:color="auto"/>
        <w:right w:val="none" w:sz="0" w:space="0" w:color="auto"/>
      </w:divBdr>
    </w:div>
    <w:div w:id="2003465758">
      <w:bodyDiv w:val="1"/>
      <w:marLeft w:val="0"/>
      <w:marRight w:val="0"/>
      <w:marTop w:val="0"/>
      <w:marBottom w:val="0"/>
      <w:divBdr>
        <w:top w:val="none" w:sz="0" w:space="0" w:color="auto"/>
        <w:left w:val="none" w:sz="0" w:space="0" w:color="auto"/>
        <w:bottom w:val="none" w:sz="0" w:space="0" w:color="auto"/>
        <w:right w:val="none" w:sz="0" w:space="0" w:color="auto"/>
      </w:divBdr>
    </w:div>
    <w:div w:id="2058167293">
      <w:bodyDiv w:val="1"/>
      <w:marLeft w:val="0"/>
      <w:marRight w:val="0"/>
      <w:marTop w:val="0"/>
      <w:marBottom w:val="0"/>
      <w:divBdr>
        <w:top w:val="none" w:sz="0" w:space="0" w:color="auto"/>
        <w:left w:val="none" w:sz="0" w:space="0" w:color="auto"/>
        <w:bottom w:val="none" w:sz="0" w:space="0" w:color="auto"/>
        <w:right w:val="none" w:sz="0" w:space="0" w:color="auto"/>
      </w:divBdr>
    </w:div>
    <w:div w:id="2071727108">
      <w:bodyDiv w:val="1"/>
      <w:marLeft w:val="0"/>
      <w:marRight w:val="0"/>
      <w:marTop w:val="0"/>
      <w:marBottom w:val="0"/>
      <w:divBdr>
        <w:top w:val="none" w:sz="0" w:space="0" w:color="auto"/>
        <w:left w:val="none" w:sz="0" w:space="0" w:color="auto"/>
        <w:bottom w:val="none" w:sz="0" w:space="0" w:color="auto"/>
        <w:right w:val="none" w:sz="0" w:space="0" w:color="auto"/>
      </w:divBdr>
    </w:div>
    <w:div w:id="2074691575">
      <w:bodyDiv w:val="1"/>
      <w:marLeft w:val="0"/>
      <w:marRight w:val="0"/>
      <w:marTop w:val="0"/>
      <w:marBottom w:val="0"/>
      <w:divBdr>
        <w:top w:val="none" w:sz="0" w:space="0" w:color="auto"/>
        <w:left w:val="none" w:sz="0" w:space="0" w:color="auto"/>
        <w:bottom w:val="none" w:sz="0" w:space="0" w:color="auto"/>
        <w:right w:val="none" w:sz="0" w:space="0" w:color="auto"/>
      </w:divBdr>
    </w:div>
    <w:div w:id="2086224234">
      <w:bodyDiv w:val="1"/>
      <w:marLeft w:val="0"/>
      <w:marRight w:val="0"/>
      <w:marTop w:val="0"/>
      <w:marBottom w:val="0"/>
      <w:divBdr>
        <w:top w:val="none" w:sz="0" w:space="0" w:color="auto"/>
        <w:left w:val="none" w:sz="0" w:space="0" w:color="auto"/>
        <w:bottom w:val="none" w:sz="0" w:space="0" w:color="auto"/>
        <w:right w:val="none" w:sz="0" w:space="0" w:color="auto"/>
      </w:divBdr>
    </w:div>
    <w:div w:id="2145350013">
      <w:bodyDiv w:val="1"/>
      <w:marLeft w:val="0"/>
      <w:marRight w:val="0"/>
      <w:marTop w:val="0"/>
      <w:marBottom w:val="0"/>
      <w:divBdr>
        <w:top w:val="none" w:sz="0" w:space="0" w:color="auto"/>
        <w:left w:val="none" w:sz="0" w:space="0" w:color="auto"/>
        <w:bottom w:val="none" w:sz="0" w:space="0" w:color="auto"/>
        <w:right w:val="none" w:sz="0" w:space="0" w:color="auto"/>
      </w:divBdr>
    </w:div>
    <w:div w:id="2147234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CC01A-1EA3-4108-B83F-764620595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36</Pages>
  <Words>5523</Words>
  <Characters>31482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Saravana Kumar</dc:creator>
  <cp:lastModifiedBy>Bala murugan</cp:lastModifiedBy>
  <cp:revision>19</cp:revision>
  <cp:lastPrinted>2025-05-08T14:53:00Z</cp:lastPrinted>
  <dcterms:created xsi:type="dcterms:W3CDTF">2025-05-08T05:03:00Z</dcterms:created>
  <dcterms:modified xsi:type="dcterms:W3CDTF">2025-05-09T12:08:00Z</dcterms:modified>
</cp:coreProperties>
</file>